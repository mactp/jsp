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7FBFB" w14:textId="1C07BCC4" w:rsidR="00A9204E" w:rsidRPr="0013294D" w:rsidRDefault="00AA23C3" w:rsidP="0013294D">
      <w:pPr>
        <w:rPr>
          <w:lang w:val="en-GB"/>
        </w:rPr>
      </w:pPr>
      <w:r w:rsidRPr="0013294D">
        <w:rPr>
          <w:b/>
          <w:bCs/>
          <w:lang w:val="en-GB"/>
        </w:rPr>
        <w:t>Home</w:t>
      </w:r>
    </w:p>
    <w:p w14:paraId="0364889B" w14:textId="77777777" w:rsidR="007F1DB2" w:rsidRDefault="007F1DB2" w:rsidP="00AA23C3">
      <w:pPr>
        <w:rPr>
          <w:lang w:val="en-GB"/>
        </w:rPr>
      </w:pPr>
    </w:p>
    <w:tbl>
      <w:tblPr>
        <w:tblStyle w:val="TableGrid"/>
        <w:tblW w:w="0" w:type="auto"/>
        <w:tblLook w:val="04A0" w:firstRow="1" w:lastRow="0" w:firstColumn="1" w:lastColumn="0" w:noHBand="0" w:noVBand="1"/>
      </w:tblPr>
      <w:tblGrid>
        <w:gridCol w:w="9350"/>
      </w:tblGrid>
      <w:tr w:rsidR="00526B27" w14:paraId="1A314757" w14:textId="77777777" w:rsidTr="00526B27">
        <w:tc>
          <w:tcPr>
            <w:tcW w:w="9350" w:type="dxa"/>
          </w:tcPr>
          <w:p w14:paraId="0976B64D" w14:textId="77777777" w:rsidR="00526B27" w:rsidRDefault="00526B27" w:rsidP="0063216A">
            <w:pPr>
              <w:rPr>
                <w:lang w:val="en-GB"/>
              </w:rPr>
            </w:pPr>
          </w:p>
          <w:p w14:paraId="34223063" w14:textId="1EA70BA7" w:rsidR="00526B27" w:rsidRDefault="00526B27" w:rsidP="00526B27">
            <w:pPr>
              <w:jc w:val="center"/>
              <w:rPr>
                <w:lang w:val="en-GB"/>
              </w:rPr>
            </w:pPr>
            <w:r>
              <w:rPr>
                <w:lang w:val="en-GB"/>
              </w:rPr>
              <w:t>Banner image</w:t>
            </w:r>
          </w:p>
          <w:p w14:paraId="3B467CDF" w14:textId="39680E44" w:rsidR="00526B27" w:rsidRDefault="00526B27" w:rsidP="0063216A">
            <w:pPr>
              <w:rPr>
                <w:lang w:val="en-GB"/>
              </w:rPr>
            </w:pPr>
          </w:p>
        </w:tc>
      </w:tr>
    </w:tbl>
    <w:p w14:paraId="4671AC1A" w14:textId="77777777" w:rsidR="00EF17E5" w:rsidRDefault="00EF17E5" w:rsidP="00AA23C3">
      <w:pPr>
        <w:rPr>
          <w:lang w:val="en-GB"/>
        </w:rPr>
      </w:pPr>
    </w:p>
    <w:p w14:paraId="1E9D1AC3" w14:textId="173F58C6" w:rsidR="0063216A" w:rsidRPr="0063216A" w:rsidRDefault="0063216A" w:rsidP="0063216A">
      <w:pPr>
        <w:rPr>
          <w:sz w:val="32"/>
          <w:szCs w:val="32"/>
          <w:lang w:val="en-GB"/>
        </w:rPr>
      </w:pPr>
      <w:r w:rsidRPr="004A31E7">
        <w:rPr>
          <w:sz w:val="32"/>
          <w:szCs w:val="32"/>
          <w:lang w:val="en-GB"/>
        </w:rPr>
        <w:t>The Friends of Jacob Smith Park</w:t>
      </w:r>
      <w:r>
        <w:rPr>
          <w:sz w:val="32"/>
          <w:szCs w:val="32"/>
          <w:lang w:val="en-GB"/>
        </w:rPr>
        <w:t xml:space="preserve"> </w:t>
      </w:r>
      <w:r w:rsidR="002E749C">
        <w:rPr>
          <w:sz w:val="32"/>
          <w:szCs w:val="32"/>
          <w:lang w:val="en-GB"/>
        </w:rPr>
        <w:t>are</w:t>
      </w:r>
      <w:r w:rsidRPr="0063216A">
        <w:rPr>
          <w:sz w:val="32"/>
          <w:szCs w:val="32"/>
          <w:lang w:val="en-GB"/>
        </w:rPr>
        <w:t xml:space="preserve"> dedicated to the protection, conservation and enhancement of this historic parkland</w:t>
      </w:r>
    </w:p>
    <w:p w14:paraId="0DEDF13E" w14:textId="77777777" w:rsidR="0063216A" w:rsidRDefault="0063216A" w:rsidP="0063216A">
      <w:pPr>
        <w:rPr>
          <w:lang w:val="en-GB"/>
        </w:rPr>
      </w:pPr>
    </w:p>
    <w:p w14:paraId="00EA664F" w14:textId="77777777" w:rsidR="00BC6CE7" w:rsidRDefault="00BC6CE7" w:rsidP="00BC6CE7">
      <w:pPr>
        <w:rPr>
          <w:lang w:val="en-GB"/>
        </w:rPr>
      </w:pPr>
      <w:r w:rsidRPr="00B35FAC">
        <w:rPr>
          <w:lang w:val="en-GB"/>
        </w:rPr>
        <w:t>J</w:t>
      </w:r>
      <w:r>
        <w:rPr>
          <w:lang w:val="en-GB"/>
        </w:rPr>
        <w:t xml:space="preserve">acob Smith Park (JSP) </w:t>
      </w:r>
      <w:r w:rsidRPr="00B35FAC">
        <w:rPr>
          <w:lang w:val="en-GB"/>
        </w:rPr>
        <w:t>is a 30</w:t>
      </w:r>
      <w:r>
        <w:rPr>
          <w:lang w:val="en-GB"/>
        </w:rPr>
        <w:t>-</w:t>
      </w:r>
      <w:r w:rsidRPr="00B35FAC">
        <w:rPr>
          <w:lang w:val="en-GB"/>
        </w:rPr>
        <w:t xml:space="preserve">acre green space in Scriven, </w:t>
      </w:r>
      <w:r>
        <w:rPr>
          <w:lang w:val="en-GB"/>
        </w:rPr>
        <w:t>close to</w:t>
      </w:r>
      <w:r w:rsidRPr="00B35FAC">
        <w:rPr>
          <w:lang w:val="en-GB"/>
        </w:rPr>
        <w:t xml:space="preserve"> the centre of Knaresborough</w:t>
      </w:r>
      <w:r>
        <w:rPr>
          <w:lang w:val="en-GB"/>
        </w:rPr>
        <w:t>. It</w:t>
      </w:r>
      <w:r w:rsidRPr="006521F4">
        <w:rPr>
          <w:lang w:val="en-GB"/>
        </w:rPr>
        <w:t xml:space="preserve"> is a managed wild space with a wide variety of habitats </w:t>
      </w:r>
      <w:r>
        <w:rPr>
          <w:lang w:val="en-GB"/>
        </w:rPr>
        <w:t>and wildlife to enjoy as you walk around.</w:t>
      </w:r>
      <w:r w:rsidRPr="006521F4">
        <w:rPr>
          <w:lang w:val="en-GB"/>
        </w:rPr>
        <w:t xml:space="preserve"> </w:t>
      </w:r>
    </w:p>
    <w:p w14:paraId="3B639CD2" w14:textId="57DA26DE" w:rsidR="00BC6CE7" w:rsidRDefault="00BC6CE7" w:rsidP="00BC6CE7">
      <w:pPr>
        <w:rPr>
          <w:lang w:val="en-GB"/>
        </w:rPr>
      </w:pPr>
      <w:r w:rsidRPr="006521F4">
        <w:rPr>
          <w:lang w:val="en-GB"/>
        </w:rPr>
        <w:t xml:space="preserve">It is a </w:t>
      </w:r>
      <w:r>
        <w:rPr>
          <w:lang w:val="en-GB"/>
        </w:rPr>
        <w:t xml:space="preserve">tranquil space to spend time with friends </w:t>
      </w:r>
      <w:r w:rsidRPr="006521F4">
        <w:rPr>
          <w:lang w:val="en-GB"/>
        </w:rPr>
        <w:t xml:space="preserve">or to </w:t>
      </w:r>
      <w:r>
        <w:rPr>
          <w:lang w:val="en-GB"/>
        </w:rPr>
        <w:t xml:space="preserve">simply </w:t>
      </w:r>
      <w:r w:rsidRPr="006521F4">
        <w:rPr>
          <w:lang w:val="en-GB"/>
        </w:rPr>
        <w:t xml:space="preserve">relax </w:t>
      </w:r>
      <w:r>
        <w:rPr>
          <w:lang w:val="en-GB"/>
        </w:rPr>
        <w:t xml:space="preserve">on a bench and enjoy the peaceful surroundings. There is also an open space where children can enjoy playing </w:t>
      </w:r>
      <w:r w:rsidR="001D156B">
        <w:rPr>
          <w:lang w:val="en-GB"/>
        </w:rPr>
        <w:t>football, flying</w:t>
      </w:r>
      <w:r>
        <w:rPr>
          <w:lang w:val="en-GB"/>
        </w:rPr>
        <w:t xml:space="preserve"> a kite or </w:t>
      </w:r>
      <w:r w:rsidR="002E749C">
        <w:rPr>
          <w:lang w:val="en-GB"/>
        </w:rPr>
        <w:t>just running around</w:t>
      </w:r>
      <w:r>
        <w:rPr>
          <w:lang w:val="en-GB"/>
        </w:rPr>
        <w:t>.</w:t>
      </w:r>
    </w:p>
    <w:p w14:paraId="1E00F1E5" w14:textId="77777777" w:rsidR="00BC6CE7" w:rsidRDefault="00BC6CE7" w:rsidP="00BC6CE7">
      <w:pPr>
        <w:rPr>
          <w:lang w:val="en-GB"/>
        </w:rPr>
      </w:pPr>
    </w:p>
    <w:p w14:paraId="79A4EB29" w14:textId="77777777" w:rsidR="002E749C" w:rsidRDefault="002E749C" w:rsidP="002E749C">
      <w:pPr>
        <w:rPr>
          <w:lang w:val="en-GB"/>
        </w:rPr>
      </w:pPr>
      <w:r>
        <w:rPr>
          <w:lang w:val="en-GB"/>
        </w:rPr>
        <w:t>JSP</w:t>
      </w:r>
      <w:r w:rsidRPr="00B35FAC">
        <w:rPr>
          <w:lang w:val="en-GB"/>
        </w:rPr>
        <w:t xml:space="preserve"> was generously bequeathed to </w:t>
      </w:r>
      <w:r>
        <w:rPr>
          <w:lang w:val="en-GB"/>
        </w:rPr>
        <w:t xml:space="preserve">Harrogate Borough Council </w:t>
      </w:r>
      <w:r w:rsidRPr="00B35FAC">
        <w:rPr>
          <w:lang w:val="en-GB"/>
        </w:rPr>
        <w:t>by Winifred Jac</w:t>
      </w:r>
      <w:r w:rsidRPr="00FB7427">
        <w:rPr>
          <w:lang w:val="en-GB"/>
        </w:rPr>
        <w:t>ob Smith MBE, following her death in 2003.</w:t>
      </w:r>
      <w:r>
        <w:rPr>
          <w:lang w:val="en-GB"/>
        </w:rPr>
        <w:t xml:space="preserve"> </w:t>
      </w:r>
      <w:r w:rsidRPr="00FB7427">
        <w:rPr>
          <w:lang w:val="en-GB"/>
        </w:rPr>
        <w:t>It was Miss Jacob Smith’s wish that the park</w:t>
      </w:r>
      <w:r>
        <w:rPr>
          <w:lang w:val="en-GB"/>
        </w:rPr>
        <w:t xml:space="preserve"> </w:t>
      </w:r>
      <w:r w:rsidRPr="00FB7427">
        <w:rPr>
          <w:lang w:val="en-GB"/>
        </w:rPr>
        <w:t xml:space="preserve">should be opened </w:t>
      </w:r>
      <w:r>
        <w:rPr>
          <w:lang w:val="en-GB"/>
        </w:rPr>
        <w:t xml:space="preserve">to the community </w:t>
      </w:r>
      <w:r w:rsidRPr="00FB7427">
        <w:rPr>
          <w:lang w:val="en-GB"/>
        </w:rPr>
        <w:t>for all generations to enjoy “the freedom and beauty that public parks bring”</w:t>
      </w:r>
      <w:r>
        <w:rPr>
          <w:lang w:val="en-GB"/>
        </w:rPr>
        <w:t>.</w:t>
      </w:r>
    </w:p>
    <w:p w14:paraId="46DE6D18" w14:textId="77777777" w:rsidR="002E749C" w:rsidRDefault="002E749C" w:rsidP="002E749C">
      <w:pPr>
        <w:rPr>
          <w:lang w:val="en-GB"/>
        </w:rPr>
      </w:pPr>
    </w:p>
    <w:p w14:paraId="04FFADE0" w14:textId="1A980AEC" w:rsidR="008831CC" w:rsidRPr="00AA23C3" w:rsidRDefault="008831CC" w:rsidP="008831CC">
      <w:pPr>
        <w:rPr>
          <w:lang w:val="en-GB"/>
        </w:rPr>
      </w:pPr>
      <w:r>
        <w:rPr>
          <w:lang w:val="en-GB"/>
        </w:rPr>
        <w:t>The Friends of Jacob Smith Park</w:t>
      </w:r>
      <w:r w:rsidR="004A31E7">
        <w:rPr>
          <w:lang w:val="en-GB"/>
        </w:rPr>
        <w:t xml:space="preserve"> </w:t>
      </w:r>
      <w:r>
        <w:rPr>
          <w:lang w:val="en-GB"/>
        </w:rPr>
        <w:t>(</w:t>
      </w:r>
      <w:proofErr w:type="spellStart"/>
      <w:r>
        <w:rPr>
          <w:lang w:val="en-GB"/>
        </w:rPr>
        <w:t>FoJSP</w:t>
      </w:r>
      <w:proofErr w:type="spellEnd"/>
      <w:r>
        <w:rPr>
          <w:lang w:val="en-GB"/>
        </w:rPr>
        <w:t xml:space="preserve">) </w:t>
      </w:r>
      <w:r w:rsidR="002E749C">
        <w:rPr>
          <w:lang w:val="en-GB"/>
        </w:rPr>
        <w:t>are</w:t>
      </w:r>
      <w:r>
        <w:rPr>
          <w:lang w:val="en-GB"/>
        </w:rPr>
        <w:t xml:space="preserve"> a local community group providing the link between the community and the council.  We are committed to encouraging all ages to value and enjoy their park whilst sharing it with respect for one another and nature.  We are passionate about enhancing biodiversity and bringing people together to enjoy this special recreational green space, important wildlife habitat and historical landscape.</w:t>
      </w:r>
    </w:p>
    <w:p w14:paraId="63FD8EB5" w14:textId="77777777" w:rsidR="00EF17E5" w:rsidRDefault="00EF17E5" w:rsidP="00AA23C3">
      <w:pPr>
        <w:rPr>
          <w:lang w:val="en-GB"/>
        </w:rPr>
      </w:pPr>
    </w:p>
    <w:p w14:paraId="08717A3B" w14:textId="6C038A9C" w:rsidR="00AE59FE" w:rsidRPr="006521F4" w:rsidRDefault="00AE59FE" w:rsidP="00AA23C3">
      <w:pPr>
        <w:rPr>
          <w:lang w:val="en-GB"/>
        </w:rPr>
      </w:pPr>
      <w:r>
        <w:rPr>
          <w:lang w:val="en-GB"/>
        </w:rPr>
        <w:t>Whatever the reason for your visit, we hope you enjoy this lovely green space as Miss Jacob Smith wis</w:t>
      </w:r>
      <w:r w:rsidR="00CA69AC">
        <w:rPr>
          <w:lang w:val="en-GB"/>
        </w:rPr>
        <w:t>h</w:t>
      </w:r>
      <w:r>
        <w:rPr>
          <w:lang w:val="en-GB"/>
        </w:rPr>
        <w:t>ed.</w:t>
      </w:r>
    </w:p>
    <w:p w14:paraId="731457F5" w14:textId="77777777" w:rsidR="001439EF" w:rsidRDefault="001439EF" w:rsidP="00AA23C3">
      <w:pPr>
        <w:rPr>
          <w:lang w:val="en-GB"/>
        </w:rPr>
      </w:pPr>
    </w:p>
    <w:tbl>
      <w:tblPr>
        <w:tblStyle w:val="TableGrid"/>
        <w:tblW w:w="0" w:type="auto"/>
        <w:tblLook w:val="04A0" w:firstRow="1" w:lastRow="0" w:firstColumn="1" w:lastColumn="0" w:noHBand="0" w:noVBand="1"/>
      </w:tblPr>
      <w:tblGrid>
        <w:gridCol w:w="3116"/>
        <w:gridCol w:w="3117"/>
        <w:gridCol w:w="3117"/>
      </w:tblGrid>
      <w:tr w:rsidR="004A31E7" w14:paraId="25F39401" w14:textId="77777777" w:rsidTr="004A31E7">
        <w:tc>
          <w:tcPr>
            <w:tcW w:w="3116" w:type="dxa"/>
          </w:tcPr>
          <w:p w14:paraId="033F90F8" w14:textId="77777777" w:rsidR="00455B1D" w:rsidRDefault="00455B1D" w:rsidP="00455B1D">
            <w:pPr>
              <w:jc w:val="center"/>
              <w:rPr>
                <w:lang w:val="en-GB"/>
              </w:rPr>
            </w:pPr>
          </w:p>
          <w:p w14:paraId="4A4F2DDB" w14:textId="77777777" w:rsidR="004A31E7" w:rsidRDefault="00455B1D" w:rsidP="00455B1D">
            <w:pPr>
              <w:jc w:val="center"/>
              <w:rPr>
                <w:lang w:val="en-GB"/>
              </w:rPr>
            </w:pPr>
            <w:r>
              <w:rPr>
                <w:lang w:val="en-GB"/>
              </w:rPr>
              <w:t>About Us</w:t>
            </w:r>
          </w:p>
          <w:p w14:paraId="279374F5" w14:textId="095B00EF" w:rsidR="00455B1D" w:rsidRDefault="00455B1D" w:rsidP="00455B1D">
            <w:pPr>
              <w:jc w:val="center"/>
              <w:rPr>
                <w:lang w:val="en-GB"/>
              </w:rPr>
            </w:pPr>
          </w:p>
        </w:tc>
        <w:tc>
          <w:tcPr>
            <w:tcW w:w="3117" w:type="dxa"/>
          </w:tcPr>
          <w:p w14:paraId="212AF238" w14:textId="77777777" w:rsidR="00455B1D" w:rsidRDefault="00455B1D" w:rsidP="00455B1D">
            <w:pPr>
              <w:jc w:val="center"/>
              <w:rPr>
                <w:lang w:val="en-GB"/>
              </w:rPr>
            </w:pPr>
          </w:p>
          <w:p w14:paraId="5EFA9C7D" w14:textId="5A9F0260" w:rsidR="004A31E7" w:rsidRDefault="00455B1D" w:rsidP="00455B1D">
            <w:pPr>
              <w:jc w:val="center"/>
              <w:rPr>
                <w:lang w:val="en-GB"/>
              </w:rPr>
            </w:pPr>
            <w:r>
              <w:rPr>
                <w:lang w:val="en-GB"/>
              </w:rPr>
              <w:t>Get Involved</w:t>
            </w:r>
          </w:p>
        </w:tc>
        <w:tc>
          <w:tcPr>
            <w:tcW w:w="3117" w:type="dxa"/>
          </w:tcPr>
          <w:p w14:paraId="65BD8C1E" w14:textId="77777777" w:rsidR="00455B1D" w:rsidRDefault="00455B1D" w:rsidP="00455B1D">
            <w:pPr>
              <w:jc w:val="center"/>
              <w:rPr>
                <w:lang w:val="en-GB"/>
              </w:rPr>
            </w:pPr>
          </w:p>
          <w:p w14:paraId="4F525E2C" w14:textId="079B23EA" w:rsidR="004A31E7" w:rsidRDefault="00455B1D" w:rsidP="00455B1D">
            <w:pPr>
              <w:jc w:val="center"/>
              <w:rPr>
                <w:lang w:val="en-GB"/>
              </w:rPr>
            </w:pPr>
            <w:r>
              <w:rPr>
                <w:lang w:val="en-GB"/>
              </w:rPr>
              <w:t>Donate</w:t>
            </w:r>
          </w:p>
        </w:tc>
      </w:tr>
    </w:tbl>
    <w:p w14:paraId="607B00D6" w14:textId="77777777" w:rsidR="004A31E7" w:rsidRDefault="004A31E7" w:rsidP="00AA23C3">
      <w:pPr>
        <w:rPr>
          <w:lang w:val="en-GB"/>
        </w:rPr>
      </w:pPr>
    </w:p>
    <w:p w14:paraId="1D06F949" w14:textId="77777777" w:rsidR="008831CC" w:rsidRDefault="008831CC">
      <w:pPr>
        <w:rPr>
          <w:lang w:val="en-GB"/>
        </w:rPr>
      </w:pPr>
    </w:p>
    <w:tbl>
      <w:tblPr>
        <w:tblStyle w:val="TableGrid"/>
        <w:tblW w:w="0" w:type="auto"/>
        <w:tblInd w:w="3114" w:type="dxa"/>
        <w:tblLook w:val="04A0" w:firstRow="1" w:lastRow="0" w:firstColumn="1" w:lastColumn="0" w:noHBand="0" w:noVBand="1"/>
      </w:tblPr>
      <w:tblGrid>
        <w:gridCol w:w="3118"/>
      </w:tblGrid>
      <w:tr w:rsidR="00455B1D" w14:paraId="54D0747E" w14:textId="77777777" w:rsidTr="00455B1D">
        <w:tc>
          <w:tcPr>
            <w:tcW w:w="3118" w:type="dxa"/>
          </w:tcPr>
          <w:p w14:paraId="49749319" w14:textId="77777777" w:rsidR="00455B1D" w:rsidRDefault="00455B1D" w:rsidP="00455B1D">
            <w:pPr>
              <w:jc w:val="center"/>
              <w:rPr>
                <w:lang w:val="en-GB"/>
              </w:rPr>
            </w:pPr>
          </w:p>
          <w:p w14:paraId="4EBF2A76" w14:textId="77777777" w:rsidR="00455B1D" w:rsidRDefault="00455B1D" w:rsidP="00455B1D">
            <w:pPr>
              <w:jc w:val="center"/>
              <w:rPr>
                <w:lang w:val="en-GB"/>
              </w:rPr>
            </w:pPr>
            <w:r>
              <w:rPr>
                <w:lang w:val="en-GB"/>
              </w:rPr>
              <w:t>Contact Us</w:t>
            </w:r>
          </w:p>
          <w:p w14:paraId="64DB86D5" w14:textId="766CDD59" w:rsidR="00455B1D" w:rsidRDefault="00455B1D" w:rsidP="00455B1D">
            <w:pPr>
              <w:jc w:val="center"/>
              <w:rPr>
                <w:lang w:val="en-GB"/>
              </w:rPr>
            </w:pPr>
          </w:p>
        </w:tc>
      </w:tr>
    </w:tbl>
    <w:p w14:paraId="4A58E0F6" w14:textId="77777777" w:rsidR="00455B1D" w:rsidRDefault="00455B1D">
      <w:pPr>
        <w:rPr>
          <w:lang w:val="en-GB"/>
        </w:rPr>
      </w:pPr>
    </w:p>
    <w:p w14:paraId="65E9C635" w14:textId="77777777" w:rsidR="002B3F2D" w:rsidRDefault="002B3F2D">
      <w:pPr>
        <w:rPr>
          <w:lang w:val="en-GB"/>
        </w:rPr>
      </w:pPr>
    </w:p>
    <w:tbl>
      <w:tblPr>
        <w:tblStyle w:val="TableGrid"/>
        <w:tblW w:w="9356" w:type="dxa"/>
        <w:tblInd w:w="-5" w:type="dxa"/>
        <w:tblLook w:val="04A0" w:firstRow="1" w:lastRow="0" w:firstColumn="1" w:lastColumn="0" w:noHBand="0" w:noVBand="1"/>
      </w:tblPr>
      <w:tblGrid>
        <w:gridCol w:w="9356"/>
      </w:tblGrid>
      <w:tr w:rsidR="002B3F2D" w14:paraId="79D71495" w14:textId="77777777" w:rsidTr="002B3F2D">
        <w:trPr>
          <w:trHeight w:val="1391"/>
        </w:trPr>
        <w:tc>
          <w:tcPr>
            <w:tcW w:w="9356" w:type="dxa"/>
          </w:tcPr>
          <w:p w14:paraId="6291ACD0" w14:textId="09611CA1" w:rsidR="002B3F2D" w:rsidRDefault="002B3F2D" w:rsidP="009E328E">
            <w:pPr>
              <w:jc w:val="center"/>
              <w:rPr>
                <w:lang w:val="en-GB"/>
              </w:rPr>
            </w:pPr>
            <w:r w:rsidRPr="002B3F2D">
              <w:rPr>
                <w:highlight w:val="yellow"/>
                <w:lang w:val="en-GB"/>
              </w:rPr>
              <w:t>TOM – footer at bottom of each page.  Same position</w:t>
            </w:r>
          </w:p>
          <w:p w14:paraId="61467E77" w14:textId="364B3B16" w:rsidR="002B3F2D" w:rsidRDefault="002B3F2D" w:rsidP="002B3F2D">
            <w:pPr>
              <w:rPr>
                <w:lang w:val="en-GB"/>
              </w:rPr>
            </w:pPr>
            <w:r>
              <w:rPr>
                <w:lang w:val="en-GB"/>
              </w:rPr>
              <w:t>Volunteer</w:t>
            </w:r>
          </w:p>
          <w:p w14:paraId="35C1F679" w14:textId="64AE9CA8" w:rsidR="002B3F2D" w:rsidRDefault="002B3F2D" w:rsidP="002B3F2D">
            <w:pPr>
              <w:rPr>
                <w:lang w:val="en-GB"/>
              </w:rPr>
            </w:pPr>
            <w:proofErr w:type="spellStart"/>
            <w:r>
              <w:rPr>
                <w:lang w:val="en-GB"/>
              </w:rPr>
              <w:t>Whats</w:t>
            </w:r>
            <w:proofErr w:type="spellEnd"/>
            <w:r>
              <w:rPr>
                <w:lang w:val="en-GB"/>
              </w:rPr>
              <w:t xml:space="preserve"> on</w:t>
            </w:r>
          </w:p>
          <w:p w14:paraId="4AA87D2B" w14:textId="4060FCC7" w:rsidR="00757AF2" w:rsidRDefault="00757AF2" w:rsidP="00757AF2">
            <w:pPr>
              <w:rPr>
                <w:lang w:val="en-GB"/>
              </w:rPr>
            </w:pPr>
            <w:r>
              <w:rPr>
                <w:lang w:val="en-GB"/>
              </w:rPr>
              <w:t>Si</w:t>
            </w:r>
            <w:r w:rsidR="00762946">
              <w:rPr>
                <w:lang w:val="en-GB"/>
              </w:rPr>
              <w:t>g</w:t>
            </w:r>
            <w:r>
              <w:rPr>
                <w:lang w:val="en-GB"/>
              </w:rPr>
              <w:t>n me up</w:t>
            </w:r>
          </w:p>
          <w:p w14:paraId="0A819BDE" w14:textId="77777777" w:rsidR="002B3F2D" w:rsidRDefault="002B3F2D" w:rsidP="002B3F2D">
            <w:pPr>
              <w:rPr>
                <w:lang w:val="en-GB"/>
              </w:rPr>
            </w:pPr>
            <w:r>
              <w:rPr>
                <w:lang w:val="en-GB"/>
              </w:rPr>
              <w:t>Contact us</w:t>
            </w:r>
          </w:p>
          <w:p w14:paraId="4A67593B" w14:textId="77777777" w:rsidR="002B3F2D" w:rsidRDefault="002B3F2D" w:rsidP="00757AF2">
            <w:pPr>
              <w:rPr>
                <w:lang w:val="en-GB"/>
              </w:rPr>
            </w:pPr>
          </w:p>
        </w:tc>
      </w:tr>
    </w:tbl>
    <w:p w14:paraId="2F475903" w14:textId="77777777" w:rsidR="002B3F2D" w:rsidRDefault="002B3F2D">
      <w:pPr>
        <w:rPr>
          <w:lang w:val="en-GB"/>
        </w:rPr>
      </w:pPr>
    </w:p>
    <w:p w14:paraId="1BE72F0C" w14:textId="77777777" w:rsidR="002B3F2D" w:rsidRPr="00AA23C3" w:rsidRDefault="002B3F2D">
      <w:pPr>
        <w:rPr>
          <w:lang w:val="en-GB"/>
        </w:rPr>
      </w:pPr>
    </w:p>
    <w:sectPr w:rsidR="002B3F2D" w:rsidRPr="00AA23C3" w:rsidSect="002B3F2D">
      <w:pgSz w:w="12240" w:h="15840"/>
      <w:pgMar w:top="1440" w:right="1440" w:bottom="99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6F5639B"/>
    <w:multiLevelType w:val="hybridMultilevel"/>
    <w:tmpl w:val="03A2A1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FAA0CA9"/>
    <w:multiLevelType w:val="hybridMultilevel"/>
    <w:tmpl w:val="FA8A23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30053920">
    <w:abstractNumId w:val="20"/>
  </w:num>
  <w:num w:numId="2" w16cid:durableId="2003583516">
    <w:abstractNumId w:val="12"/>
  </w:num>
  <w:num w:numId="3" w16cid:durableId="1828401504">
    <w:abstractNumId w:val="10"/>
  </w:num>
  <w:num w:numId="4" w16cid:durableId="302584054">
    <w:abstractNumId w:val="22"/>
  </w:num>
  <w:num w:numId="5" w16cid:durableId="542794442">
    <w:abstractNumId w:val="13"/>
  </w:num>
  <w:num w:numId="6" w16cid:durableId="1875313034">
    <w:abstractNumId w:val="16"/>
  </w:num>
  <w:num w:numId="7" w16cid:durableId="75172521">
    <w:abstractNumId w:val="19"/>
  </w:num>
  <w:num w:numId="8" w16cid:durableId="934945484">
    <w:abstractNumId w:val="9"/>
  </w:num>
  <w:num w:numId="9" w16cid:durableId="717634021">
    <w:abstractNumId w:val="7"/>
  </w:num>
  <w:num w:numId="10" w16cid:durableId="467433145">
    <w:abstractNumId w:val="6"/>
  </w:num>
  <w:num w:numId="11" w16cid:durableId="618337916">
    <w:abstractNumId w:val="5"/>
  </w:num>
  <w:num w:numId="12" w16cid:durableId="496921623">
    <w:abstractNumId w:val="4"/>
  </w:num>
  <w:num w:numId="13" w16cid:durableId="402070446">
    <w:abstractNumId w:val="8"/>
  </w:num>
  <w:num w:numId="14" w16cid:durableId="1817607482">
    <w:abstractNumId w:val="3"/>
  </w:num>
  <w:num w:numId="15" w16cid:durableId="1045134648">
    <w:abstractNumId w:val="2"/>
  </w:num>
  <w:num w:numId="16" w16cid:durableId="948439055">
    <w:abstractNumId w:val="1"/>
  </w:num>
  <w:num w:numId="17" w16cid:durableId="1772168222">
    <w:abstractNumId w:val="0"/>
  </w:num>
  <w:num w:numId="18" w16cid:durableId="1259679018">
    <w:abstractNumId w:val="14"/>
  </w:num>
  <w:num w:numId="19" w16cid:durableId="1749964822">
    <w:abstractNumId w:val="15"/>
  </w:num>
  <w:num w:numId="20" w16cid:durableId="297881640">
    <w:abstractNumId w:val="21"/>
  </w:num>
  <w:num w:numId="21" w16cid:durableId="2106917884">
    <w:abstractNumId w:val="17"/>
  </w:num>
  <w:num w:numId="22" w16cid:durableId="1175847699">
    <w:abstractNumId w:val="11"/>
  </w:num>
  <w:num w:numId="23" w16cid:durableId="822508021">
    <w:abstractNumId w:val="24"/>
  </w:num>
  <w:num w:numId="24" w16cid:durableId="792943077">
    <w:abstractNumId w:val="23"/>
  </w:num>
  <w:num w:numId="25" w16cid:durableId="178488090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A0D"/>
    <w:rsid w:val="000125D4"/>
    <w:rsid w:val="00013854"/>
    <w:rsid w:val="00096FB0"/>
    <w:rsid w:val="000D37FE"/>
    <w:rsid w:val="000D614A"/>
    <w:rsid w:val="000F3210"/>
    <w:rsid w:val="0013294D"/>
    <w:rsid w:val="001439EF"/>
    <w:rsid w:val="00152559"/>
    <w:rsid w:val="00162DB4"/>
    <w:rsid w:val="00191A0D"/>
    <w:rsid w:val="001B02AE"/>
    <w:rsid w:val="001D156B"/>
    <w:rsid w:val="002065E6"/>
    <w:rsid w:val="00282DE1"/>
    <w:rsid w:val="002A16D7"/>
    <w:rsid w:val="002B3F2D"/>
    <w:rsid w:val="002E749C"/>
    <w:rsid w:val="00385D2B"/>
    <w:rsid w:val="003A48BC"/>
    <w:rsid w:val="00455B1D"/>
    <w:rsid w:val="00471568"/>
    <w:rsid w:val="004A31E7"/>
    <w:rsid w:val="00516B5F"/>
    <w:rsid w:val="00526B27"/>
    <w:rsid w:val="00540AA5"/>
    <w:rsid w:val="00565235"/>
    <w:rsid w:val="0063216A"/>
    <w:rsid w:val="00645252"/>
    <w:rsid w:val="006521F4"/>
    <w:rsid w:val="006C34AD"/>
    <w:rsid w:val="006D3D74"/>
    <w:rsid w:val="006F2A08"/>
    <w:rsid w:val="00715406"/>
    <w:rsid w:val="00727BE8"/>
    <w:rsid w:val="00730951"/>
    <w:rsid w:val="00757AF2"/>
    <w:rsid w:val="00762946"/>
    <w:rsid w:val="007E732B"/>
    <w:rsid w:val="007F1DB2"/>
    <w:rsid w:val="00827331"/>
    <w:rsid w:val="008537D4"/>
    <w:rsid w:val="008706FC"/>
    <w:rsid w:val="00870FC8"/>
    <w:rsid w:val="00873FFE"/>
    <w:rsid w:val="008831B9"/>
    <w:rsid w:val="008831CC"/>
    <w:rsid w:val="008C2466"/>
    <w:rsid w:val="00982FC8"/>
    <w:rsid w:val="009972B9"/>
    <w:rsid w:val="00A07615"/>
    <w:rsid w:val="00A25C81"/>
    <w:rsid w:val="00A376A9"/>
    <w:rsid w:val="00A44E77"/>
    <w:rsid w:val="00A9204E"/>
    <w:rsid w:val="00AA23C3"/>
    <w:rsid w:val="00AE59FE"/>
    <w:rsid w:val="00B15146"/>
    <w:rsid w:val="00B35FAC"/>
    <w:rsid w:val="00B605A0"/>
    <w:rsid w:val="00B71125"/>
    <w:rsid w:val="00BA42E7"/>
    <w:rsid w:val="00BC6CE7"/>
    <w:rsid w:val="00BF6CC3"/>
    <w:rsid w:val="00C64F59"/>
    <w:rsid w:val="00CA69AC"/>
    <w:rsid w:val="00CB0179"/>
    <w:rsid w:val="00CD1BF6"/>
    <w:rsid w:val="00CF394E"/>
    <w:rsid w:val="00D26AB3"/>
    <w:rsid w:val="00D611D7"/>
    <w:rsid w:val="00D766A8"/>
    <w:rsid w:val="00D76F60"/>
    <w:rsid w:val="00DC6CDD"/>
    <w:rsid w:val="00DE25D3"/>
    <w:rsid w:val="00E24AF3"/>
    <w:rsid w:val="00E70287"/>
    <w:rsid w:val="00E71B8D"/>
    <w:rsid w:val="00E937A1"/>
    <w:rsid w:val="00EE369B"/>
    <w:rsid w:val="00EF17E5"/>
    <w:rsid w:val="00FB7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0F121"/>
  <w15:chartTrackingRefBased/>
  <w15:docId w15:val="{65DC5348-604C-4370-901F-09723E513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D74"/>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ListParagraph">
    <w:name w:val="List Paragraph"/>
    <w:basedOn w:val="Normal"/>
    <w:uiPriority w:val="34"/>
    <w:unhideWhenUsed/>
    <w:qFormat/>
    <w:rsid w:val="00AA23C3"/>
    <w:pPr>
      <w:ind w:left="720"/>
      <w:contextualSpacing/>
    </w:pPr>
  </w:style>
  <w:style w:type="character" w:styleId="UnresolvedMention">
    <w:name w:val="Unresolved Mention"/>
    <w:basedOn w:val="DefaultParagraphFont"/>
    <w:uiPriority w:val="99"/>
    <w:semiHidden/>
    <w:unhideWhenUsed/>
    <w:rsid w:val="00FB7427"/>
    <w:rPr>
      <w:color w:val="605E5C"/>
      <w:shd w:val="clear" w:color="auto" w:fill="E1DFDD"/>
    </w:rPr>
  </w:style>
  <w:style w:type="paragraph" w:styleId="Revision">
    <w:name w:val="Revision"/>
    <w:hidden/>
    <w:uiPriority w:val="99"/>
    <w:semiHidden/>
    <w:rsid w:val="00152559"/>
  </w:style>
  <w:style w:type="table" w:styleId="TableGrid">
    <w:name w:val="Table Grid"/>
    <w:basedOn w:val="TableNormal"/>
    <w:uiPriority w:val="39"/>
    <w:rsid w:val="008831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933466">
      <w:bodyDiv w:val="1"/>
      <w:marLeft w:val="0"/>
      <w:marRight w:val="0"/>
      <w:marTop w:val="0"/>
      <w:marBottom w:val="0"/>
      <w:divBdr>
        <w:top w:val="none" w:sz="0" w:space="0" w:color="auto"/>
        <w:left w:val="none" w:sz="0" w:space="0" w:color="auto"/>
        <w:bottom w:val="none" w:sz="0" w:space="0" w:color="auto"/>
        <w:right w:val="none" w:sz="0" w:space="0" w:color="auto"/>
      </w:divBdr>
      <w:divsChild>
        <w:div w:id="740444034">
          <w:marLeft w:val="0"/>
          <w:marRight w:val="0"/>
          <w:marTop w:val="0"/>
          <w:marBottom w:val="0"/>
          <w:divBdr>
            <w:top w:val="none" w:sz="0" w:space="0" w:color="auto"/>
            <w:left w:val="none" w:sz="0" w:space="0" w:color="auto"/>
            <w:bottom w:val="none" w:sz="0" w:space="0" w:color="auto"/>
            <w:right w:val="none" w:sz="0" w:space="0" w:color="auto"/>
          </w:divBdr>
          <w:divsChild>
            <w:div w:id="1046873393">
              <w:marLeft w:val="0"/>
              <w:marRight w:val="0"/>
              <w:marTop w:val="0"/>
              <w:marBottom w:val="0"/>
              <w:divBdr>
                <w:top w:val="none" w:sz="0" w:space="0" w:color="auto"/>
                <w:left w:val="none" w:sz="0" w:space="0" w:color="auto"/>
                <w:bottom w:val="none" w:sz="0" w:space="0" w:color="auto"/>
                <w:right w:val="none" w:sz="0" w:space="0" w:color="auto"/>
              </w:divBdr>
              <w:divsChild>
                <w:div w:id="1390616510">
                  <w:marLeft w:val="0"/>
                  <w:marRight w:val="0"/>
                  <w:marTop w:val="0"/>
                  <w:marBottom w:val="0"/>
                  <w:divBdr>
                    <w:top w:val="none" w:sz="0" w:space="0" w:color="auto"/>
                    <w:left w:val="none" w:sz="0" w:space="0" w:color="auto"/>
                    <w:bottom w:val="none" w:sz="0" w:space="0" w:color="auto"/>
                    <w:right w:val="none" w:sz="0" w:space="0" w:color="auto"/>
                  </w:divBdr>
                </w:div>
              </w:divsChild>
            </w:div>
            <w:div w:id="1066226456">
              <w:marLeft w:val="0"/>
              <w:marRight w:val="0"/>
              <w:marTop w:val="0"/>
              <w:marBottom w:val="0"/>
              <w:divBdr>
                <w:top w:val="none" w:sz="0" w:space="0" w:color="auto"/>
                <w:left w:val="none" w:sz="0" w:space="0" w:color="auto"/>
                <w:bottom w:val="none" w:sz="0" w:space="0" w:color="auto"/>
                <w:right w:val="none" w:sz="0" w:space="0" w:color="auto"/>
              </w:divBdr>
              <w:divsChild>
                <w:div w:id="54390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86768">
          <w:marLeft w:val="0"/>
          <w:marRight w:val="0"/>
          <w:marTop w:val="0"/>
          <w:marBottom w:val="0"/>
          <w:divBdr>
            <w:top w:val="none" w:sz="0" w:space="0" w:color="auto"/>
            <w:left w:val="none" w:sz="0" w:space="0" w:color="auto"/>
            <w:bottom w:val="none" w:sz="0" w:space="0" w:color="auto"/>
            <w:right w:val="none" w:sz="0" w:space="0" w:color="auto"/>
          </w:divBdr>
          <w:divsChild>
            <w:div w:id="272372559">
              <w:marLeft w:val="0"/>
              <w:marRight w:val="0"/>
              <w:marTop w:val="0"/>
              <w:marBottom w:val="0"/>
              <w:divBdr>
                <w:top w:val="none" w:sz="0" w:space="0" w:color="auto"/>
                <w:left w:val="none" w:sz="0" w:space="0" w:color="auto"/>
                <w:bottom w:val="none" w:sz="0" w:space="0" w:color="auto"/>
                <w:right w:val="none" w:sz="0" w:space="0" w:color="auto"/>
              </w:divBdr>
            </w:div>
          </w:divsChild>
        </w:div>
        <w:div w:id="1764884827">
          <w:marLeft w:val="0"/>
          <w:marRight w:val="0"/>
          <w:marTop w:val="0"/>
          <w:marBottom w:val="0"/>
          <w:divBdr>
            <w:top w:val="none" w:sz="0" w:space="0" w:color="auto"/>
            <w:left w:val="none" w:sz="0" w:space="0" w:color="auto"/>
            <w:bottom w:val="none" w:sz="0" w:space="0" w:color="auto"/>
            <w:right w:val="none" w:sz="0" w:space="0" w:color="auto"/>
          </w:divBdr>
          <w:divsChild>
            <w:div w:id="321663720">
              <w:marLeft w:val="0"/>
              <w:marRight w:val="0"/>
              <w:marTop w:val="0"/>
              <w:marBottom w:val="0"/>
              <w:divBdr>
                <w:top w:val="none" w:sz="0" w:space="0" w:color="auto"/>
                <w:left w:val="none" w:sz="0" w:space="0" w:color="auto"/>
                <w:bottom w:val="none" w:sz="0" w:space="0" w:color="auto"/>
                <w:right w:val="none" w:sz="0" w:space="0" w:color="auto"/>
              </w:divBdr>
              <w:divsChild>
                <w:div w:id="1887375121">
                  <w:marLeft w:val="0"/>
                  <w:marRight w:val="0"/>
                  <w:marTop w:val="0"/>
                  <w:marBottom w:val="0"/>
                  <w:divBdr>
                    <w:top w:val="none" w:sz="0" w:space="0" w:color="auto"/>
                    <w:left w:val="none" w:sz="0" w:space="0" w:color="auto"/>
                    <w:bottom w:val="none" w:sz="0" w:space="0" w:color="auto"/>
                    <w:right w:val="none" w:sz="0" w:space="0" w:color="auto"/>
                  </w:divBdr>
                </w:div>
              </w:divsChild>
            </w:div>
            <w:div w:id="1090395638">
              <w:marLeft w:val="0"/>
              <w:marRight w:val="0"/>
              <w:marTop w:val="0"/>
              <w:marBottom w:val="0"/>
              <w:divBdr>
                <w:top w:val="none" w:sz="0" w:space="0" w:color="auto"/>
                <w:left w:val="none" w:sz="0" w:space="0" w:color="auto"/>
                <w:bottom w:val="none" w:sz="0" w:space="0" w:color="auto"/>
                <w:right w:val="none" w:sz="0" w:space="0" w:color="auto"/>
              </w:divBdr>
              <w:divsChild>
                <w:div w:id="207323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062413">
      <w:bodyDiv w:val="1"/>
      <w:marLeft w:val="0"/>
      <w:marRight w:val="0"/>
      <w:marTop w:val="0"/>
      <w:marBottom w:val="0"/>
      <w:divBdr>
        <w:top w:val="none" w:sz="0" w:space="0" w:color="auto"/>
        <w:left w:val="none" w:sz="0" w:space="0" w:color="auto"/>
        <w:bottom w:val="none" w:sz="0" w:space="0" w:color="auto"/>
        <w:right w:val="none" w:sz="0" w:space="0" w:color="auto"/>
      </w:divBdr>
      <w:divsChild>
        <w:div w:id="237448187">
          <w:marLeft w:val="0"/>
          <w:marRight w:val="0"/>
          <w:marTop w:val="0"/>
          <w:marBottom w:val="0"/>
          <w:divBdr>
            <w:top w:val="none" w:sz="0" w:space="0" w:color="auto"/>
            <w:left w:val="none" w:sz="0" w:space="0" w:color="auto"/>
            <w:bottom w:val="none" w:sz="0" w:space="0" w:color="auto"/>
            <w:right w:val="none" w:sz="0" w:space="0" w:color="auto"/>
          </w:divBdr>
          <w:divsChild>
            <w:div w:id="807867221">
              <w:marLeft w:val="0"/>
              <w:marRight w:val="0"/>
              <w:marTop w:val="0"/>
              <w:marBottom w:val="0"/>
              <w:divBdr>
                <w:top w:val="none" w:sz="0" w:space="0" w:color="auto"/>
                <w:left w:val="none" w:sz="0" w:space="0" w:color="auto"/>
                <w:bottom w:val="none" w:sz="0" w:space="0" w:color="auto"/>
                <w:right w:val="none" w:sz="0" w:space="0" w:color="auto"/>
              </w:divBdr>
              <w:divsChild>
                <w:div w:id="447622518">
                  <w:marLeft w:val="0"/>
                  <w:marRight w:val="0"/>
                  <w:marTop w:val="0"/>
                  <w:marBottom w:val="0"/>
                  <w:divBdr>
                    <w:top w:val="none" w:sz="0" w:space="0" w:color="auto"/>
                    <w:left w:val="none" w:sz="0" w:space="0" w:color="auto"/>
                    <w:bottom w:val="none" w:sz="0" w:space="0" w:color="auto"/>
                    <w:right w:val="none" w:sz="0" w:space="0" w:color="auto"/>
                  </w:divBdr>
                </w:div>
              </w:divsChild>
            </w:div>
            <w:div w:id="1834831504">
              <w:marLeft w:val="0"/>
              <w:marRight w:val="0"/>
              <w:marTop w:val="0"/>
              <w:marBottom w:val="0"/>
              <w:divBdr>
                <w:top w:val="none" w:sz="0" w:space="0" w:color="auto"/>
                <w:left w:val="none" w:sz="0" w:space="0" w:color="auto"/>
                <w:bottom w:val="none" w:sz="0" w:space="0" w:color="auto"/>
                <w:right w:val="none" w:sz="0" w:space="0" w:color="auto"/>
              </w:divBdr>
              <w:divsChild>
                <w:div w:id="58989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02115">
          <w:marLeft w:val="0"/>
          <w:marRight w:val="0"/>
          <w:marTop w:val="0"/>
          <w:marBottom w:val="0"/>
          <w:divBdr>
            <w:top w:val="none" w:sz="0" w:space="0" w:color="auto"/>
            <w:left w:val="none" w:sz="0" w:space="0" w:color="auto"/>
            <w:bottom w:val="none" w:sz="0" w:space="0" w:color="auto"/>
            <w:right w:val="none" w:sz="0" w:space="0" w:color="auto"/>
          </w:divBdr>
          <w:divsChild>
            <w:div w:id="1605459339">
              <w:marLeft w:val="0"/>
              <w:marRight w:val="0"/>
              <w:marTop w:val="0"/>
              <w:marBottom w:val="0"/>
              <w:divBdr>
                <w:top w:val="none" w:sz="0" w:space="0" w:color="auto"/>
                <w:left w:val="none" w:sz="0" w:space="0" w:color="auto"/>
                <w:bottom w:val="none" w:sz="0" w:space="0" w:color="auto"/>
                <w:right w:val="none" w:sz="0" w:space="0" w:color="auto"/>
              </w:divBdr>
              <w:divsChild>
                <w:div w:id="1438525335">
                  <w:marLeft w:val="0"/>
                  <w:marRight w:val="0"/>
                  <w:marTop w:val="0"/>
                  <w:marBottom w:val="0"/>
                  <w:divBdr>
                    <w:top w:val="none" w:sz="0" w:space="0" w:color="auto"/>
                    <w:left w:val="none" w:sz="0" w:space="0" w:color="auto"/>
                    <w:bottom w:val="none" w:sz="0" w:space="0" w:color="auto"/>
                    <w:right w:val="none" w:sz="0" w:space="0" w:color="auto"/>
                  </w:divBdr>
                </w:div>
              </w:divsChild>
            </w:div>
            <w:div w:id="1832215678">
              <w:marLeft w:val="0"/>
              <w:marRight w:val="0"/>
              <w:marTop w:val="0"/>
              <w:marBottom w:val="0"/>
              <w:divBdr>
                <w:top w:val="none" w:sz="0" w:space="0" w:color="auto"/>
                <w:left w:val="none" w:sz="0" w:space="0" w:color="auto"/>
                <w:bottom w:val="none" w:sz="0" w:space="0" w:color="auto"/>
                <w:right w:val="none" w:sz="0" w:space="0" w:color="auto"/>
              </w:divBdr>
              <w:divsChild>
                <w:div w:id="150177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043513">
          <w:marLeft w:val="0"/>
          <w:marRight w:val="0"/>
          <w:marTop w:val="0"/>
          <w:marBottom w:val="0"/>
          <w:divBdr>
            <w:top w:val="none" w:sz="0" w:space="0" w:color="auto"/>
            <w:left w:val="none" w:sz="0" w:space="0" w:color="auto"/>
            <w:bottom w:val="none" w:sz="0" w:space="0" w:color="auto"/>
            <w:right w:val="none" w:sz="0" w:space="0" w:color="auto"/>
          </w:divBdr>
          <w:divsChild>
            <w:div w:id="144854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ilm\AppData\Local\Microsoft\Office\16.0\DTS\en-GB%7b0422A27F-604E-4BA1-A827-270B46EE0C17%7d\%7b5D997791-DA25-46C2-8FE4-7A1A9EC13DBD%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3.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{5D997791-DA25-46C2-8FE4-7A1A9EC13DBD}tf02786999_win32.dotx</Template>
  <TotalTime>29</TotalTime>
  <Pages>1</Pages>
  <Words>255</Words>
  <Characters>1253</Characters>
  <Application>Microsoft Office Word</Application>
  <DocSecurity>0</DocSecurity>
  <Lines>49</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Millward</dc:creator>
  <cp:keywords/>
  <dc:description/>
  <cp:lastModifiedBy>Thomas Pyle</cp:lastModifiedBy>
  <cp:revision>8</cp:revision>
  <cp:lastPrinted>2025-08-25T15:02:00Z</cp:lastPrinted>
  <dcterms:created xsi:type="dcterms:W3CDTF">2025-08-28T15:28:00Z</dcterms:created>
  <dcterms:modified xsi:type="dcterms:W3CDTF">2025-12-10T16:43:00Z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