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B1C1" w14:textId="77777777" w:rsidR="00D92AEE" w:rsidRDefault="00000000">
      <w:pPr>
        <w:rPr>
          <w:b/>
        </w:rPr>
      </w:pPr>
      <w:r>
        <w:rPr>
          <w:b/>
        </w:rPr>
        <w:t>About Us</w:t>
      </w:r>
    </w:p>
    <w:p w14:paraId="01ADB1C2" w14:textId="77777777" w:rsidR="00D92AEE" w:rsidRDefault="00D92AEE"/>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D92AEE" w14:paraId="01ADB1C8" w14:textId="77777777">
        <w:tc>
          <w:tcPr>
            <w:tcW w:w="9351" w:type="dxa"/>
          </w:tcPr>
          <w:p w14:paraId="01ADB1C3" w14:textId="77777777" w:rsidR="00D92AEE" w:rsidRDefault="00D92AEE"/>
          <w:p w14:paraId="01ADB1C4" w14:textId="77777777" w:rsidR="00D92AEE" w:rsidRDefault="00000000">
            <w:pPr>
              <w:jc w:val="center"/>
            </w:pPr>
            <w:r>
              <w:t>[Image of Volunteers in background]</w:t>
            </w:r>
          </w:p>
          <w:p w14:paraId="01ADB1C5" w14:textId="77777777" w:rsidR="00D92AEE" w:rsidRDefault="00D92AEE">
            <w:pPr>
              <w:jc w:val="center"/>
              <w:rPr>
                <w:sz w:val="32"/>
                <w:szCs w:val="32"/>
              </w:rPr>
            </w:pPr>
          </w:p>
          <w:p w14:paraId="01ADB1C6" w14:textId="77777777" w:rsidR="00D92AEE" w:rsidRDefault="00D92AEE"/>
          <w:p w14:paraId="01ADB1C7" w14:textId="77777777" w:rsidR="00D92AEE" w:rsidRDefault="00D92AEE"/>
        </w:tc>
      </w:tr>
    </w:tbl>
    <w:p w14:paraId="01ADB1C9" w14:textId="77777777" w:rsidR="00D92AEE" w:rsidRDefault="00000000">
      <w:pPr>
        <w:rPr>
          <w:sz w:val="32"/>
          <w:szCs w:val="32"/>
        </w:rPr>
      </w:pPr>
      <w:r>
        <w:rPr>
          <w:sz w:val="32"/>
          <w:szCs w:val="32"/>
        </w:rPr>
        <w:t xml:space="preserve">The Friends of Jacob Smith Park are passionate about enhancing and protecting this precious green space for future generations </w:t>
      </w:r>
    </w:p>
    <w:p w14:paraId="01ADB1CA" w14:textId="77777777" w:rsidR="00D92AEE" w:rsidRDefault="00D92AEE"/>
    <w:p w14:paraId="01ADB1CB" w14:textId="77777777" w:rsidR="00D92AEE" w:rsidRDefault="00000000">
      <w:pPr>
        <w:rPr>
          <w:b/>
        </w:rPr>
      </w:pPr>
      <w:r>
        <w:rPr>
          <w:b/>
        </w:rPr>
        <w:t>Who are the Friends of Jacob Smith Park?</w:t>
      </w:r>
    </w:p>
    <w:p w14:paraId="01ADB1CC" w14:textId="77777777" w:rsidR="00D92AEE" w:rsidRDefault="00000000">
      <w:r>
        <w:t>The Friends of Jacob Smith Park (</w:t>
      </w:r>
      <w:proofErr w:type="spellStart"/>
      <w:r>
        <w:t>FoJSP</w:t>
      </w:r>
      <w:proofErr w:type="spellEnd"/>
      <w:r>
        <w:t xml:space="preserve">) are a Community Interest Group which was formed in 2008, shortly after JSP opened to the public. </w:t>
      </w:r>
    </w:p>
    <w:p w14:paraId="01ADB1CD" w14:textId="77777777" w:rsidR="00D92AEE" w:rsidRDefault="00D92AEE"/>
    <w:p w14:paraId="01ADB1CE" w14:textId="77777777" w:rsidR="00D92AEE" w:rsidRDefault="00000000">
      <w:r>
        <w:t xml:space="preserve">We are passionate about enhancing the habitat to increase the biodiversity in the park </w:t>
      </w:r>
      <w:proofErr w:type="gramStart"/>
      <w:r>
        <w:t>and also</w:t>
      </w:r>
      <w:proofErr w:type="gramEnd"/>
      <w:r>
        <w:t xml:space="preserve"> to make improvements to help make your visit a more enjoyable one.  </w:t>
      </w:r>
      <w:r>
        <w:rPr>
          <w:u w:val="single"/>
        </w:rPr>
        <w:t>See our recent projects</w:t>
      </w:r>
      <w:r>
        <w:t xml:space="preserve"> </w:t>
      </w:r>
      <w:r>
        <w:rPr>
          <w:color w:val="EE0000"/>
        </w:rPr>
        <w:t xml:space="preserve">(LINK TO SECTION LATER ON THIS PAGE </w:t>
      </w:r>
      <w:r>
        <w:rPr>
          <w:highlight w:val="yellow"/>
        </w:rPr>
        <w:t xml:space="preserve"> </w:t>
      </w:r>
    </w:p>
    <w:p w14:paraId="01ADB1CF" w14:textId="77777777" w:rsidR="00D92AEE" w:rsidRDefault="00D92AEE"/>
    <w:p w14:paraId="01ADB1D0" w14:textId="77777777" w:rsidR="00D92AEE" w:rsidRDefault="00000000">
      <w:proofErr w:type="spellStart"/>
      <w:r>
        <w:t>FoJSP</w:t>
      </w:r>
      <w:proofErr w:type="spellEnd"/>
      <w:r>
        <w:t xml:space="preserve"> is run by a committee who provide the link between the community and North Yorkshire Council (NYC).  </w:t>
      </w:r>
    </w:p>
    <w:p w14:paraId="01ADB1D1" w14:textId="77777777" w:rsidR="00D92AEE" w:rsidRDefault="00D92AEE"/>
    <w:p w14:paraId="01ADB1D2" w14:textId="77777777" w:rsidR="00D92AEE" w:rsidRDefault="00000000">
      <w:r>
        <w:t>The committee are all volunteers and are generously supported by a wider network of enthusiastic volunteers from the local community who support work and projects in the park.</w:t>
      </w:r>
    </w:p>
    <w:p w14:paraId="01ADB1D3" w14:textId="77777777" w:rsidR="00D92AEE" w:rsidRDefault="00D92AEE"/>
    <w:p w14:paraId="01ADB1D4" w14:textId="77777777" w:rsidR="00D92AEE" w:rsidRDefault="00000000">
      <w:proofErr w:type="spellStart"/>
      <w:r>
        <w:t>FoJSP</w:t>
      </w:r>
      <w:proofErr w:type="spellEnd"/>
      <w:r>
        <w:t xml:space="preserve"> work closely with NYC, which now owns the park and is responsible for its upkeep, e.g. cutting grass, maintaining the perimeter wall and managing the trees.</w:t>
      </w:r>
    </w:p>
    <w:p w14:paraId="01ADB1D5" w14:textId="77777777" w:rsidR="00D92AEE" w:rsidRDefault="00D92AEE"/>
    <w:p w14:paraId="01ADB1D6" w14:textId="77777777" w:rsidR="00D92AEE" w:rsidRDefault="00000000">
      <w:pPr>
        <w:rPr>
          <w:b/>
        </w:rPr>
      </w:pPr>
      <w:r>
        <w:rPr>
          <w:b/>
        </w:rPr>
        <w:t xml:space="preserve">What does </w:t>
      </w:r>
      <w:proofErr w:type="spellStart"/>
      <w:r>
        <w:rPr>
          <w:b/>
        </w:rPr>
        <w:t>FoJSP</w:t>
      </w:r>
      <w:proofErr w:type="spellEnd"/>
      <w:r>
        <w:rPr>
          <w:b/>
        </w:rPr>
        <w:t xml:space="preserve"> do?</w:t>
      </w:r>
    </w:p>
    <w:p w14:paraId="01ADB1D7" w14:textId="77777777" w:rsidR="00D92AEE" w:rsidRDefault="00000000">
      <w:pPr>
        <w:numPr>
          <w:ilvl w:val="0"/>
          <w:numId w:val="1"/>
        </w:numPr>
        <w:pBdr>
          <w:top w:val="nil"/>
          <w:left w:val="nil"/>
          <w:bottom w:val="nil"/>
          <w:right w:val="nil"/>
          <w:between w:val="nil"/>
        </w:pBdr>
      </w:pPr>
      <w:r>
        <w:rPr>
          <w:color w:val="000000"/>
        </w:rPr>
        <w:t>Represent the interests of the local community and park users in relation to the park</w:t>
      </w:r>
    </w:p>
    <w:p w14:paraId="01ADB1D8" w14:textId="77777777" w:rsidR="00D92AEE" w:rsidRDefault="00000000">
      <w:pPr>
        <w:numPr>
          <w:ilvl w:val="0"/>
          <w:numId w:val="1"/>
        </w:numPr>
        <w:pBdr>
          <w:top w:val="nil"/>
          <w:left w:val="nil"/>
          <w:bottom w:val="nil"/>
          <w:right w:val="nil"/>
          <w:between w:val="nil"/>
        </w:pBdr>
      </w:pPr>
      <w:r>
        <w:rPr>
          <w:color w:val="000000"/>
        </w:rPr>
        <w:t>Agree priorities with NYC and help to deliver the yearly plan for the park</w:t>
      </w:r>
    </w:p>
    <w:p w14:paraId="01ADB1D9" w14:textId="77777777" w:rsidR="00D92AEE" w:rsidRDefault="00000000">
      <w:pPr>
        <w:numPr>
          <w:ilvl w:val="0"/>
          <w:numId w:val="1"/>
        </w:numPr>
        <w:pBdr>
          <w:top w:val="nil"/>
          <w:left w:val="nil"/>
          <w:bottom w:val="nil"/>
          <w:right w:val="nil"/>
          <w:between w:val="nil"/>
        </w:pBdr>
      </w:pPr>
      <w:r>
        <w:rPr>
          <w:color w:val="000000"/>
        </w:rPr>
        <w:t>Fundraising for agreed improvements to the park outside the council’s responsibility</w:t>
      </w:r>
    </w:p>
    <w:p w14:paraId="01ADB1DA" w14:textId="77777777" w:rsidR="00D92AEE" w:rsidRDefault="00000000">
      <w:pPr>
        <w:numPr>
          <w:ilvl w:val="0"/>
          <w:numId w:val="1"/>
        </w:numPr>
        <w:pBdr>
          <w:top w:val="nil"/>
          <w:left w:val="nil"/>
          <w:bottom w:val="nil"/>
          <w:right w:val="nil"/>
          <w:between w:val="nil"/>
        </w:pBdr>
      </w:pPr>
      <w:r>
        <w:rPr>
          <w:color w:val="000000"/>
        </w:rPr>
        <w:t xml:space="preserve">Arrange volunteering events to carry out agreed enhancements </w:t>
      </w:r>
    </w:p>
    <w:p w14:paraId="01ADB1DB" w14:textId="77777777" w:rsidR="00D92AEE" w:rsidRDefault="00000000">
      <w:pPr>
        <w:numPr>
          <w:ilvl w:val="0"/>
          <w:numId w:val="1"/>
        </w:numPr>
        <w:pBdr>
          <w:top w:val="nil"/>
          <w:left w:val="nil"/>
          <w:bottom w:val="nil"/>
          <w:right w:val="nil"/>
          <w:between w:val="nil"/>
        </w:pBdr>
      </w:pPr>
      <w:r>
        <w:rPr>
          <w:color w:val="000000"/>
        </w:rPr>
        <w:t>Hold public meetings twice a year to share progress and gather views on upcoming priorities – see links</w:t>
      </w:r>
    </w:p>
    <w:p w14:paraId="01ADB1DC" w14:textId="77777777" w:rsidR="00D92AEE" w:rsidRDefault="00000000">
      <w:pPr>
        <w:numPr>
          <w:ilvl w:val="1"/>
          <w:numId w:val="1"/>
        </w:numPr>
        <w:pBdr>
          <w:top w:val="nil"/>
          <w:left w:val="nil"/>
          <w:bottom w:val="nil"/>
          <w:right w:val="nil"/>
          <w:between w:val="nil"/>
        </w:pBdr>
      </w:pPr>
      <w:r>
        <w:rPr>
          <w:color w:val="000000"/>
          <w:u w:val="single"/>
        </w:rPr>
        <w:t xml:space="preserve">Minutes of the last </w:t>
      </w:r>
      <w:proofErr w:type="spellStart"/>
      <w:r>
        <w:rPr>
          <w:color w:val="000000"/>
          <w:u w:val="single"/>
        </w:rPr>
        <w:t>FoJSP</w:t>
      </w:r>
      <w:proofErr w:type="spellEnd"/>
      <w:r>
        <w:rPr>
          <w:color w:val="000000"/>
          <w:u w:val="single"/>
        </w:rPr>
        <w:t xml:space="preserve"> public meeting</w:t>
      </w:r>
      <w:r>
        <w:rPr>
          <w:color w:val="000000"/>
        </w:rPr>
        <w:t xml:space="preserve"> </w:t>
      </w:r>
      <w:r>
        <w:rPr>
          <w:color w:val="EE0000"/>
        </w:rPr>
        <w:t>(LINK TO DOC)</w:t>
      </w:r>
    </w:p>
    <w:p w14:paraId="01ADB1DD" w14:textId="77777777" w:rsidR="00D92AEE" w:rsidRDefault="00000000">
      <w:pPr>
        <w:numPr>
          <w:ilvl w:val="1"/>
          <w:numId w:val="1"/>
        </w:numPr>
        <w:pBdr>
          <w:top w:val="nil"/>
          <w:left w:val="nil"/>
          <w:bottom w:val="nil"/>
          <w:right w:val="nil"/>
          <w:between w:val="nil"/>
        </w:pBdr>
      </w:pPr>
      <w:r>
        <w:rPr>
          <w:color w:val="000000"/>
          <w:u w:val="single"/>
        </w:rPr>
        <w:t xml:space="preserve">Minutes of the last </w:t>
      </w:r>
      <w:proofErr w:type="spellStart"/>
      <w:r>
        <w:rPr>
          <w:color w:val="000000"/>
          <w:u w:val="single"/>
        </w:rPr>
        <w:t>FoJSP</w:t>
      </w:r>
      <w:proofErr w:type="spellEnd"/>
      <w:r>
        <w:rPr>
          <w:color w:val="000000"/>
          <w:u w:val="single"/>
        </w:rPr>
        <w:t xml:space="preserve"> AGM</w:t>
      </w:r>
      <w:r>
        <w:rPr>
          <w:color w:val="000000"/>
        </w:rPr>
        <w:t xml:space="preserve"> </w:t>
      </w:r>
      <w:r>
        <w:rPr>
          <w:color w:val="EE0000"/>
        </w:rPr>
        <w:t>(LINK TO DOC)</w:t>
      </w:r>
    </w:p>
    <w:p w14:paraId="01ADB1DE" w14:textId="77777777" w:rsidR="00D92AEE" w:rsidRDefault="00000000">
      <w:pPr>
        <w:numPr>
          <w:ilvl w:val="1"/>
          <w:numId w:val="1"/>
        </w:numPr>
        <w:pBdr>
          <w:top w:val="nil"/>
          <w:left w:val="nil"/>
          <w:bottom w:val="nil"/>
          <w:right w:val="nil"/>
          <w:between w:val="nil"/>
        </w:pBdr>
      </w:pPr>
      <w:r>
        <w:rPr>
          <w:color w:val="000000"/>
          <w:u w:val="single"/>
        </w:rPr>
        <w:t>JSP Management Plan</w:t>
      </w:r>
      <w:r>
        <w:rPr>
          <w:color w:val="000000"/>
        </w:rPr>
        <w:t xml:space="preserve"> </w:t>
      </w:r>
      <w:r>
        <w:rPr>
          <w:color w:val="EE0000"/>
        </w:rPr>
        <w:t>(LINK TO DOC)</w:t>
      </w:r>
    </w:p>
    <w:p w14:paraId="01ADB1DF" w14:textId="77777777" w:rsidR="00D92AEE" w:rsidRDefault="00000000">
      <w:pPr>
        <w:numPr>
          <w:ilvl w:val="1"/>
          <w:numId w:val="1"/>
        </w:numPr>
        <w:pBdr>
          <w:top w:val="nil"/>
          <w:left w:val="nil"/>
          <w:bottom w:val="nil"/>
          <w:right w:val="nil"/>
          <w:between w:val="nil"/>
        </w:pBdr>
      </w:pPr>
      <w:proofErr w:type="spellStart"/>
      <w:r>
        <w:rPr>
          <w:color w:val="000000"/>
          <w:u w:val="single"/>
        </w:rPr>
        <w:t>FoJSP</w:t>
      </w:r>
      <w:proofErr w:type="spellEnd"/>
      <w:r>
        <w:rPr>
          <w:color w:val="000000"/>
          <w:u w:val="single"/>
        </w:rPr>
        <w:t xml:space="preserve"> constitution</w:t>
      </w:r>
      <w:r>
        <w:rPr>
          <w:color w:val="000000"/>
        </w:rPr>
        <w:t xml:space="preserve"> </w:t>
      </w:r>
      <w:r>
        <w:rPr>
          <w:color w:val="EE0000"/>
        </w:rPr>
        <w:t>(LINK TO DOC)</w:t>
      </w:r>
    </w:p>
    <w:p w14:paraId="01ADB1E0" w14:textId="77777777" w:rsidR="00D92AEE" w:rsidRDefault="00D92AEE"/>
    <w:p w14:paraId="01ADB1E1" w14:textId="77777777" w:rsidR="00D92AEE" w:rsidRDefault="00000000">
      <w:pPr>
        <w:rPr>
          <w:b/>
        </w:rPr>
      </w:pPr>
      <w:r>
        <w:rPr>
          <w:b/>
        </w:rPr>
        <w:t>Recent projects</w:t>
      </w:r>
    </w:p>
    <w:p w14:paraId="01ADB1E2" w14:textId="77777777" w:rsidR="00D92AEE" w:rsidRDefault="00D92AEE">
      <w:pPr>
        <w:rPr>
          <w:b/>
        </w:rPr>
      </w:pPr>
    </w:p>
    <w:p w14:paraId="01ADB1E3" w14:textId="77777777" w:rsidR="00D92AEE" w:rsidRDefault="00000000">
      <w:pPr>
        <w:numPr>
          <w:ilvl w:val="0"/>
          <w:numId w:val="2"/>
        </w:numPr>
        <w:pBdr>
          <w:top w:val="nil"/>
          <w:left w:val="nil"/>
          <w:bottom w:val="nil"/>
          <w:right w:val="nil"/>
          <w:between w:val="nil"/>
        </w:pBdr>
      </w:pPr>
      <w:r>
        <w:rPr>
          <w:color w:val="000000"/>
        </w:rPr>
        <w:t>Benches - raised funds and managed the purchase and installation of seven new oak benches to provide spots to rest during a walk or just enjoy the park environment</w:t>
      </w:r>
    </w:p>
    <w:p w14:paraId="01ADB1E4" w14:textId="77777777" w:rsidR="00D92AEE" w:rsidRDefault="00000000">
      <w:pPr>
        <w:numPr>
          <w:ilvl w:val="0"/>
          <w:numId w:val="2"/>
        </w:numPr>
        <w:pBdr>
          <w:top w:val="nil"/>
          <w:left w:val="nil"/>
          <w:bottom w:val="nil"/>
          <w:right w:val="nil"/>
          <w:between w:val="nil"/>
        </w:pBdr>
      </w:pPr>
      <w:r>
        <w:rPr>
          <w:color w:val="000000"/>
        </w:rPr>
        <w:t>Bat &amp; bird boxes - installed a variety of bat and bird boxes to encourage a range of species to nest in the park, including owls, robins, nuthatches, bats and many more</w:t>
      </w:r>
    </w:p>
    <w:p w14:paraId="01ADB1E5" w14:textId="77777777" w:rsidR="00D92AEE" w:rsidRDefault="00000000">
      <w:pPr>
        <w:numPr>
          <w:ilvl w:val="0"/>
          <w:numId w:val="2"/>
        </w:numPr>
        <w:pBdr>
          <w:top w:val="nil"/>
          <w:left w:val="nil"/>
          <w:bottom w:val="nil"/>
          <w:right w:val="nil"/>
          <w:between w:val="nil"/>
        </w:pBdr>
      </w:pPr>
      <w:r>
        <w:rPr>
          <w:color w:val="000000"/>
        </w:rPr>
        <w:t xml:space="preserve">Himalayan balsam control - succeeded over three years to reduce Himalayan balsam to a manageable level. Himalayan balsam is an invasive plant species that was spreading through the park and crowding out native plants </w:t>
      </w:r>
    </w:p>
    <w:p w14:paraId="01ADB1E6" w14:textId="77777777" w:rsidR="00D92AEE" w:rsidRDefault="00000000">
      <w:pPr>
        <w:numPr>
          <w:ilvl w:val="0"/>
          <w:numId w:val="2"/>
        </w:numPr>
        <w:pBdr>
          <w:top w:val="nil"/>
          <w:left w:val="nil"/>
          <w:bottom w:val="nil"/>
          <w:right w:val="nil"/>
          <w:between w:val="nil"/>
        </w:pBdr>
      </w:pPr>
      <w:r>
        <w:rPr>
          <w:color w:val="000000"/>
        </w:rPr>
        <w:lastRenderedPageBreak/>
        <w:t xml:space="preserve">Information board - installed an information board near the park entrance. The board explains the history of the park and provides </w:t>
      </w:r>
      <w:proofErr w:type="gramStart"/>
      <w:r>
        <w:rPr>
          <w:color w:val="000000"/>
        </w:rPr>
        <w:t>a brief summary</w:t>
      </w:r>
      <w:proofErr w:type="gramEnd"/>
      <w:r>
        <w:rPr>
          <w:color w:val="000000"/>
        </w:rPr>
        <w:t xml:space="preserve"> of the habitats and wildlife it contains</w:t>
      </w:r>
    </w:p>
    <w:p w14:paraId="01ADB1E7" w14:textId="77777777" w:rsidR="00D92AEE" w:rsidRDefault="00000000">
      <w:pPr>
        <w:numPr>
          <w:ilvl w:val="0"/>
          <w:numId w:val="2"/>
        </w:numPr>
        <w:pBdr>
          <w:top w:val="nil"/>
          <w:left w:val="nil"/>
          <w:bottom w:val="nil"/>
          <w:right w:val="nil"/>
          <w:between w:val="nil"/>
        </w:pBdr>
      </w:pPr>
      <w:r>
        <w:rPr>
          <w:color w:val="000000"/>
        </w:rPr>
        <w:t>Trees - planted over 300 trees to create extra woodland habitat</w:t>
      </w:r>
    </w:p>
    <w:p w14:paraId="01ADB1E8" w14:textId="77777777" w:rsidR="00D92AEE" w:rsidRDefault="00000000">
      <w:pPr>
        <w:numPr>
          <w:ilvl w:val="0"/>
          <w:numId w:val="2"/>
        </w:numPr>
        <w:pBdr>
          <w:top w:val="nil"/>
          <w:left w:val="nil"/>
          <w:bottom w:val="nil"/>
          <w:right w:val="nil"/>
          <w:between w:val="nil"/>
        </w:pBdr>
      </w:pPr>
      <w:r>
        <w:rPr>
          <w:color w:val="000000"/>
        </w:rPr>
        <w:t>Wildflowers - cleared dozens of areas around the park and planted hundreds of native wildflowers to increase biodiversity and support a range of insects and other wildlife</w:t>
      </w:r>
    </w:p>
    <w:p w14:paraId="01ADB1E9" w14:textId="77777777" w:rsidR="00D92AEE" w:rsidRDefault="00000000">
      <w:pPr>
        <w:numPr>
          <w:ilvl w:val="0"/>
          <w:numId w:val="2"/>
        </w:numPr>
        <w:pBdr>
          <w:top w:val="nil"/>
          <w:left w:val="nil"/>
          <w:bottom w:val="nil"/>
          <w:right w:val="nil"/>
          <w:between w:val="nil"/>
        </w:pBdr>
      </w:pPr>
      <w:r>
        <w:rPr>
          <w:color w:val="000000"/>
        </w:rPr>
        <w:t>Shrubs – planted over 200 shrubs to provide cover for wildlife, nectar when they flower, leaves to feed insect larvae, fruit for birds and good autumn colour for the overall look of the park</w:t>
      </w:r>
    </w:p>
    <w:p w14:paraId="01ADB1EA" w14:textId="77777777" w:rsidR="00D92AEE" w:rsidRDefault="00000000">
      <w:pPr>
        <w:numPr>
          <w:ilvl w:val="0"/>
          <w:numId w:val="2"/>
        </w:numPr>
        <w:pBdr>
          <w:top w:val="nil"/>
          <w:left w:val="nil"/>
          <w:bottom w:val="nil"/>
          <w:right w:val="nil"/>
          <w:between w:val="nil"/>
        </w:pBdr>
      </w:pPr>
      <w:r>
        <w:rPr>
          <w:color w:val="000000"/>
        </w:rPr>
        <w:t>Talks – arranged a variety of talks from experts on topics relevant to the park including:</w:t>
      </w:r>
    </w:p>
    <w:p w14:paraId="01ADB1EB" w14:textId="77777777" w:rsidR="00D92AEE" w:rsidRDefault="00000000">
      <w:pPr>
        <w:numPr>
          <w:ilvl w:val="1"/>
          <w:numId w:val="2"/>
        </w:numPr>
        <w:pBdr>
          <w:top w:val="nil"/>
          <w:left w:val="nil"/>
          <w:bottom w:val="nil"/>
          <w:right w:val="nil"/>
          <w:between w:val="nil"/>
        </w:pBdr>
      </w:pPr>
      <w:r>
        <w:rPr>
          <w:color w:val="000000"/>
        </w:rPr>
        <w:t>Wildflower meadows and their management</w:t>
      </w:r>
    </w:p>
    <w:p w14:paraId="01ADB1EC" w14:textId="77777777" w:rsidR="00D92AEE" w:rsidRDefault="00000000">
      <w:pPr>
        <w:numPr>
          <w:ilvl w:val="1"/>
          <w:numId w:val="2"/>
        </w:numPr>
        <w:pBdr>
          <w:top w:val="nil"/>
          <w:left w:val="nil"/>
          <w:bottom w:val="nil"/>
          <w:right w:val="nil"/>
          <w:between w:val="nil"/>
        </w:pBdr>
      </w:pPr>
      <w:proofErr w:type="gramStart"/>
      <w:r>
        <w:rPr>
          <w:color w:val="000000"/>
        </w:rPr>
        <w:t>Honey bees</w:t>
      </w:r>
      <w:proofErr w:type="gramEnd"/>
      <w:r>
        <w:rPr>
          <w:color w:val="000000"/>
        </w:rPr>
        <w:t>, bee keeping and their role in pollination</w:t>
      </w:r>
    </w:p>
    <w:p w14:paraId="01ADB1ED" w14:textId="77777777" w:rsidR="00D92AEE" w:rsidRDefault="00000000">
      <w:pPr>
        <w:numPr>
          <w:ilvl w:val="1"/>
          <w:numId w:val="2"/>
        </w:numPr>
        <w:pBdr>
          <w:top w:val="nil"/>
          <w:left w:val="nil"/>
          <w:bottom w:val="nil"/>
          <w:right w:val="nil"/>
          <w:between w:val="nil"/>
        </w:pBdr>
      </w:pPr>
      <w:r>
        <w:rPr>
          <w:color w:val="000000"/>
        </w:rPr>
        <w:t>The physical and psychological benefits of being in parks &amp; wild spaces</w:t>
      </w:r>
    </w:p>
    <w:p w14:paraId="01ADB1EE" w14:textId="77777777" w:rsidR="00D92AEE" w:rsidRDefault="00000000">
      <w:pPr>
        <w:numPr>
          <w:ilvl w:val="1"/>
          <w:numId w:val="2"/>
        </w:numPr>
        <w:pBdr>
          <w:top w:val="nil"/>
          <w:left w:val="nil"/>
          <w:bottom w:val="nil"/>
          <w:right w:val="nil"/>
          <w:between w:val="nil"/>
        </w:pBdr>
      </w:pPr>
      <w:r>
        <w:rPr>
          <w:color w:val="000000"/>
        </w:rPr>
        <w:t>Bumble bees and their role in pollination</w:t>
      </w:r>
    </w:p>
    <w:p w14:paraId="01ADB1EF" w14:textId="77777777" w:rsidR="00D92AEE" w:rsidRDefault="00000000">
      <w:pPr>
        <w:numPr>
          <w:ilvl w:val="1"/>
          <w:numId w:val="2"/>
        </w:numPr>
        <w:pBdr>
          <w:top w:val="nil"/>
          <w:left w:val="nil"/>
          <w:bottom w:val="nil"/>
          <w:right w:val="nil"/>
          <w:between w:val="nil"/>
        </w:pBdr>
      </w:pPr>
      <w:r>
        <w:rPr>
          <w:color w:val="000000"/>
        </w:rPr>
        <w:t>Dog trust – tips on owning and training dogs and how to prepare for bonfire night</w:t>
      </w:r>
    </w:p>
    <w:p w14:paraId="01ADB1F0" w14:textId="77777777" w:rsidR="00D92AEE" w:rsidRDefault="00000000">
      <w:pPr>
        <w:numPr>
          <w:ilvl w:val="1"/>
          <w:numId w:val="2"/>
        </w:numPr>
        <w:pBdr>
          <w:top w:val="nil"/>
          <w:left w:val="nil"/>
          <w:bottom w:val="nil"/>
          <w:right w:val="nil"/>
          <w:between w:val="nil"/>
        </w:pBdr>
      </w:pPr>
      <w:r>
        <w:rPr>
          <w:color w:val="000000"/>
        </w:rPr>
        <w:t>Astronomy – an overview of what can be seen in the night sky and a closer look at selected stars and planets</w:t>
      </w:r>
    </w:p>
    <w:p w14:paraId="01ADB1F1" w14:textId="77777777" w:rsidR="00D92AEE" w:rsidRDefault="00000000">
      <w:pPr>
        <w:numPr>
          <w:ilvl w:val="0"/>
          <w:numId w:val="2"/>
        </w:numPr>
        <w:pBdr>
          <w:top w:val="nil"/>
          <w:left w:val="nil"/>
          <w:bottom w:val="nil"/>
          <w:right w:val="nil"/>
          <w:between w:val="nil"/>
        </w:pBdr>
      </w:pPr>
      <w:r>
        <w:rPr>
          <w:color w:val="000000"/>
        </w:rPr>
        <w:t>Ponds – worked with North Yorkshire Council who commissioned Yorkshire Wildlife Trust to renovate two wildlife ponds which had dried out, aiming to provide habitat for great crested newts and other wildlife</w:t>
      </w:r>
    </w:p>
    <w:p w14:paraId="01ADB1F2" w14:textId="77777777" w:rsidR="00D92AEE" w:rsidRDefault="00000000">
      <w:pPr>
        <w:numPr>
          <w:ilvl w:val="0"/>
          <w:numId w:val="2"/>
        </w:numPr>
        <w:pBdr>
          <w:top w:val="nil"/>
          <w:left w:val="nil"/>
          <w:bottom w:val="nil"/>
          <w:right w:val="nil"/>
          <w:between w:val="nil"/>
        </w:pBdr>
      </w:pPr>
      <w:r>
        <w:rPr>
          <w:color w:val="000000"/>
        </w:rPr>
        <w:t>Fences – supported North Yorkshire Council who managed the replacement of broken fences around veteran trees, to protect the trees’ root systems and help preserve them</w:t>
      </w:r>
    </w:p>
    <w:p w14:paraId="01ADB1F3" w14:textId="77777777" w:rsidR="00D92AEE" w:rsidRDefault="00D92AEE">
      <w:pPr>
        <w:pBdr>
          <w:top w:val="nil"/>
          <w:left w:val="nil"/>
          <w:bottom w:val="nil"/>
          <w:right w:val="nil"/>
          <w:between w:val="nil"/>
        </w:pBdr>
        <w:rPr>
          <w:color w:val="000000"/>
        </w:rPr>
      </w:pPr>
    </w:p>
    <w:p w14:paraId="01ADB1F4" w14:textId="77777777" w:rsidR="00D92AEE" w:rsidRDefault="00000000">
      <w:pPr>
        <w:rPr>
          <w:b/>
        </w:rPr>
      </w:pPr>
      <w:proofErr w:type="spellStart"/>
      <w:r>
        <w:rPr>
          <w:b/>
        </w:rPr>
        <w:t>FoJSP</w:t>
      </w:r>
      <w:proofErr w:type="spellEnd"/>
      <w:r>
        <w:rPr>
          <w:b/>
        </w:rPr>
        <w:t xml:space="preserve"> committee</w:t>
      </w:r>
    </w:p>
    <w:p w14:paraId="01ADB1F5" w14:textId="77777777" w:rsidR="00D92AEE" w:rsidRDefault="00000000">
      <w:r>
        <w:t xml:space="preserve">The </w:t>
      </w:r>
      <w:proofErr w:type="spellStart"/>
      <w:r>
        <w:t>FoJSP</w:t>
      </w:r>
      <w:proofErr w:type="spellEnd"/>
      <w:r>
        <w:t xml:space="preserve"> Committee is a relaxed and friendly group which meets a few times a year to agree priorities and manage the enhancements to the park.</w:t>
      </w:r>
    </w:p>
    <w:p w14:paraId="01ADB1F6" w14:textId="77777777" w:rsidR="00D92AEE" w:rsidRDefault="00D92AEE"/>
    <w:p w14:paraId="01ADB1F7" w14:textId="77777777" w:rsidR="00D92AEE" w:rsidRDefault="00000000">
      <w:pPr>
        <w:rPr>
          <w:color w:val="EE0000"/>
        </w:rPr>
      </w:pPr>
      <w:r>
        <w:t>Chair</w:t>
      </w:r>
      <w:r>
        <w:tab/>
      </w:r>
      <w:r>
        <w:tab/>
      </w:r>
      <w:r>
        <w:tab/>
        <w:t>Phil Millward</w:t>
      </w:r>
      <w:r>
        <w:tab/>
      </w:r>
      <w:r>
        <w:tab/>
      </w:r>
    </w:p>
    <w:p w14:paraId="01ADB1F8" w14:textId="77777777" w:rsidR="00D92AEE" w:rsidRDefault="00000000">
      <w:r>
        <w:t>Secretary</w:t>
      </w:r>
      <w:r>
        <w:tab/>
      </w:r>
      <w:r>
        <w:tab/>
        <w:t>Karen Millward</w:t>
      </w:r>
      <w:r>
        <w:tab/>
      </w:r>
      <w:r>
        <w:tab/>
      </w:r>
    </w:p>
    <w:p w14:paraId="01ADB1F9" w14:textId="77777777" w:rsidR="00D92AEE" w:rsidRDefault="00000000">
      <w:r>
        <w:t>Treasurer</w:t>
      </w:r>
      <w:r>
        <w:tab/>
      </w:r>
      <w:r>
        <w:tab/>
        <w:t>Carole Dobson</w:t>
      </w:r>
      <w:r>
        <w:tab/>
      </w:r>
      <w:r>
        <w:tab/>
      </w:r>
    </w:p>
    <w:p w14:paraId="01ADB1FA" w14:textId="77777777" w:rsidR="00D92AEE" w:rsidRDefault="00000000">
      <w:r>
        <w:t>Committee members:</w:t>
      </w:r>
    </w:p>
    <w:p w14:paraId="01ADB1FB" w14:textId="77777777" w:rsidR="00D92AEE" w:rsidRDefault="00000000">
      <w:r>
        <w:tab/>
      </w:r>
      <w:r>
        <w:tab/>
      </w:r>
      <w:r>
        <w:tab/>
        <w:t>Julia Hatch</w:t>
      </w:r>
    </w:p>
    <w:p w14:paraId="01ADB1FC" w14:textId="77777777" w:rsidR="00D92AEE" w:rsidRDefault="00000000">
      <w:r>
        <w:tab/>
      </w:r>
      <w:r>
        <w:tab/>
      </w:r>
      <w:r>
        <w:tab/>
        <w:t>Shirelle Hawkins (NYC)</w:t>
      </w:r>
    </w:p>
    <w:p w14:paraId="01ADB1FD" w14:textId="77777777" w:rsidR="00D92AEE" w:rsidRDefault="00000000">
      <w:pPr>
        <w:ind w:left="1440" w:firstLine="720"/>
      </w:pPr>
      <w:r>
        <w:t>Hilary Hopkinson</w:t>
      </w:r>
    </w:p>
    <w:p w14:paraId="01ADB1FE" w14:textId="77777777" w:rsidR="00D92AEE" w:rsidRDefault="00000000">
      <w:r>
        <w:tab/>
      </w:r>
      <w:r>
        <w:tab/>
      </w:r>
      <w:r>
        <w:tab/>
        <w:t>Chris Pyle</w:t>
      </w:r>
    </w:p>
    <w:p w14:paraId="01ADB1FF" w14:textId="77777777" w:rsidR="00D92AEE" w:rsidRDefault="00000000">
      <w:pPr>
        <w:ind w:left="1440" w:firstLine="720"/>
      </w:pPr>
      <w:r>
        <w:t>Peter Ross</w:t>
      </w:r>
    </w:p>
    <w:p w14:paraId="01ADB200" w14:textId="77777777" w:rsidR="00D92AEE" w:rsidRDefault="00000000">
      <w:r>
        <w:tab/>
      </w:r>
      <w:r>
        <w:tab/>
      </w:r>
      <w:r>
        <w:tab/>
      </w:r>
      <w:r>
        <w:tab/>
      </w:r>
      <w:r>
        <w:tab/>
      </w:r>
      <w:r>
        <w:tab/>
      </w:r>
    </w:p>
    <w:p w14:paraId="01ADB201" w14:textId="77777777" w:rsidR="00D92AEE" w:rsidRDefault="00D92AEE">
      <w:pPr>
        <w:pBdr>
          <w:top w:val="nil"/>
          <w:left w:val="nil"/>
          <w:bottom w:val="nil"/>
          <w:right w:val="nil"/>
          <w:between w:val="nil"/>
        </w:pBdr>
        <w:rPr>
          <w:color w:val="000000"/>
        </w:rPr>
      </w:pPr>
    </w:p>
    <w:p w14:paraId="01ADB202" w14:textId="77777777" w:rsidR="00D92AEE" w:rsidRDefault="00000000">
      <w:pPr>
        <w:pBdr>
          <w:top w:val="nil"/>
          <w:left w:val="nil"/>
          <w:bottom w:val="nil"/>
          <w:right w:val="nil"/>
          <w:between w:val="nil"/>
        </w:pBdr>
        <w:rPr>
          <w:b/>
          <w:color w:val="000000"/>
        </w:rPr>
      </w:pPr>
      <w:r>
        <w:rPr>
          <w:b/>
          <w:color w:val="000000"/>
        </w:rPr>
        <w:t xml:space="preserve">How </w:t>
      </w:r>
      <w:proofErr w:type="gramStart"/>
      <w:r>
        <w:rPr>
          <w:b/>
          <w:color w:val="000000"/>
        </w:rPr>
        <w:t>you can</w:t>
      </w:r>
      <w:proofErr w:type="gramEnd"/>
      <w:r>
        <w:rPr>
          <w:b/>
          <w:color w:val="000000"/>
        </w:rPr>
        <w:t xml:space="preserve"> help?</w:t>
      </w:r>
    </w:p>
    <w:p w14:paraId="01ADB203" w14:textId="77777777" w:rsidR="00D92AEE" w:rsidRDefault="00D92AEE">
      <w:pPr>
        <w:pBdr>
          <w:top w:val="nil"/>
          <w:left w:val="nil"/>
          <w:bottom w:val="nil"/>
          <w:right w:val="nil"/>
          <w:between w:val="nil"/>
        </w:pBdr>
        <w:rPr>
          <w:color w:val="000000"/>
        </w:rPr>
      </w:pPr>
    </w:p>
    <w:p w14:paraId="01ADB204" w14:textId="77777777" w:rsidR="00D92AEE" w:rsidRDefault="00000000">
      <w:pPr>
        <w:pBdr>
          <w:top w:val="nil"/>
          <w:left w:val="nil"/>
          <w:bottom w:val="nil"/>
          <w:right w:val="nil"/>
          <w:between w:val="nil"/>
        </w:pBdr>
        <w:rPr>
          <w:color w:val="000000"/>
        </w:rPr>
      </w:pPr>
      <w:r>
        <w:rPr>
          <w:color w:val="000000"/>
        </w:rPr>
        <w:t xml:space="preserve">If you are interested in volunteering to help our </w:t>
      </w:r>
      <w:proofErr w:type="gramStart"/>
      <w:r>
        <w:rPr>
          <w:color w:val="000000"/>
        </w:rPr>
        <w:t>work</w:t>
      </w:r>
      <w:proofErr w:type="gramEnd"/>
      <w:r>
        <w:rPr>
          <w:color w:val="000000"/>
        </w:rPr>
        <w:t xml:space="preserve"> please go to </w:t>
      </w:r>
      <w:r>
        <w:rPr>
          <w:color w:val="000000"/>
          <w:u w:val="single"/>
        </w:rPr>
        <w:t>Get involved</w:t>
      </w:r>
      <w:r>
        <w:rPr>
          <w:color w:val="000000"/>
        </w:rPr>
        <w:t xml:space="preserve"> </w:t>
      </w:r>
      <w:r>
        <w:rPr>
          <w:color w:val="EE0000"/>
        </w:rPr>
        <w:t>(LINK TO PAGE)</w:t>
      </w:r>
    </w:p>
    <w:p w14:paraId="01ADB205" w14:textId="77777777" w:rsidR="00D92AEE" w:rsidRDefault="00000000">
      <w:r>
        <w:t xml:space="preserve">If you’re interested in finding out more about the committee or joining, please contact </w:t>
      </w:r>
      <w:hyperlink r:id="rId6">
        <w:r>
          <w:rPr>
            <w:color w:val="1F4E79"/>
            <w:u w:val="single"/>
          </w:rPr>
          <w:t>friends@jacobsmithpark.co.uk</w:t>
        </w:r>
      </w:hyperlink>
      <w:r>
        <w:t xml:space="preserve"> </w:t>
      </w:r>
      <w:r>
        <w:rPr>
          <w:highlight w:val="yellow"/>
        </w:rPr>
        <w:t>EMAIL OR CONTACT FORM LINK?</w:t>
      </w:r>
    </w:p>
    <w:p w14:paraId="01ADB206" w14:textId="77777777" w:rsidR="00D92AEE" w:rsidRDefault="00D92AEE"/>
    <w:p w14:paraId="01ADB207" w14:textId="77777777" w:rsidR="00D92AEE" w:rsidRDefault="00000000">
      <w:pPr>
        <w:pBdr>
          <w:top w:val="nil"/>
          <w:left w:val="nil"/>
          <w:bottom w:val="nil"/>
          <w:right w:val="nil"/>
          <w:between w:val="nil"/>
        </w:pBdr>
        <w:rPr>
          <w:color w:val="000000"/>
        </w:rPr>
      </w:pPr>
      <w:r>
        <w:rPr>
          <w:color w:val="000000"/>
        </w:rPr>
        <w:t xml:space="preserve">If you’d like to support our work financially, please go to </w:t>
      </w:r>
      <w:r>
        <w:rPr>
          <w:color w:val="000000"/>
          <w:u w:val="single"/>
        </w:rPr>
        <w:t>Donate</w:t>
      </w:r>
      <w:r>
        <w:rPr>
          <w:color w:val="000000"/>
        </w:rPr>
        <w:t xml:space="preserve"> </w:t>
      </w:r>
      <w:r>
        <w:rPr>
          <w:color w:val="EE0000"/>
        </w:rPr>
        <w:t>(LINK TO PAGE)</w:t>
      </w:r>
    </w:p>
    <w:p w14:paraId="01ADB208" w14:textId="77777777" w:rsidR="00D92AEE" w:rsidRDefault="00D92AEE"/>
    <w:p w14:paraId="01ADB209" w14:textId="77777777" w:rsidR="00D92AEE" w:rsidRDefault="00D92AEE"/>
    <w:p w14:paraId="01ADB20A" w14:textId="77777777" w:rsidR="00D92AEE" w:rsidRDefault="00D92AEE">
      <w:pPr>
        <w:pBdr>
          <w:top w:val="nil"/>
          <w:left w:val="nil"/>
          <w:bottom w:val="nil"/>
          <w:right w:val="nil"/>
          <w:between w:val="nil"/>
        </w:pBdr>
        <w:rPr>
          <w:color w:val="000000"/>
        </w:rPr>
      </w:pPr>
    </w:p>
    <w:p w14:paraId="01ADB20B" w14:textId="77777777" w:rsidR="00D92AEE" w:rsidRDefault="00D92AEE">
      <w:pPr>
        <w:pBdr>
          <w:top w:val="nil"/>
          <w:left w:val="nil"/>
          <w:bottom w:val="nil"/>
          <w:right w:val="nil"/>
          <w:between w:val="nil"/>
        </w:pBdr>
        <w:rPr>
          <w:color w:val="000000"/>
        </w:rPr>
      </w:pPr>
    </w:p>
    <w:sectPr w:rsidR="00D92AEE">
      <w:pgSz w:w="12240" w:h="15840"/>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A71E4FA-4DFB-4157-95CD-D88146ABF8D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7BBC0EF-1929-4622-806A-A9298E0A3B33}"/>
    <w:embedBold r:id="rId3" w:fontKey="{F6029B2E-CC3E-4F39-BAFE-DA73FD463D50}"/>
    <w:embedItalic r:id="rId4" w:fontKey="{B9FB82B6-8F4A-4EA6-B1F7-2679F436FBC9}"/>
  </w:font>
  <w:font w:name="Calibri Light">
    <w:panose1 w:val="020F0302020204030204"/>
    <w:charset w:val="00"/>
    <w:family w:val="swiss"/>
    <w:pitch w:val="variable"/>
    <w:sig w:usb0="E4002EFF" w:usb1="C200247B" w:usb2="00000009" w:usb3="00000000" w:csb0="000001FF" w:csb1="00000000"/>
    <w:embedRegular r:id="rId5" w:fontKey="{3B29FEA4-405E-48DF-B8ED-6491CA123CAC}"/>
    <w:embedItalic r:id="rId6" w:fontKey="{5293496A-361E-4654-A374-2836EF4182A3}"/>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74A6BB57-DF5A-4019-AC40-BA7B417128DE}"/>
  </w:font>
  <w:font w:name="Consolas">
    <w:panose1 w:val="020B0609020204030204"/>
    <w:charset w:val="00"/>
    <w:family w:val="modern"/>
    <w:pitch w:val="fixed"/>
    <w:sig w:usb0="E00006FF" w:usb1="0000FCFF" w:usb2="00000001" w:usb3="00000000" w:csb0="0000019F" w:csb1="00000000"/>
    <w:embedRegular r:id="rId8" w:fontKey="{D44210CB-5BB0-4CA1-81AC-CE416B8FAD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C09B3"/>
    <w:multiLevelType w:val="multilevel"/>
    <w:tmpl w:val="AFBC5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F874472"/>
    <w:multiLevelType w:val="multilevel"/>
    <w:tmpl w:val="14B250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68725151">
    <w:abstractNumId w:val="1"/>
  </w:num>
  <w:num w:numId="2" w16cid:durableId="131290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AEE"/>
    <w:rsid w:val="009972B9"/>
    <w:rsid w:val="00D92AEE"/>
    <w:rsid w:val="00DF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B1C1"/>
  <w15:docId w15:val="{90733C8C-55E5-468E-A234-C7AE23AC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AA23C3"/>
    <w:pPr>
      <w:ind w:left="720"/>
      <w:contextualSpacing/>
    </w:pPr>
  </w:style>
  <w:style w:type="character" w:styleId="UnresolvedMention">
    <w:name w:val="Unresolved Mention"/>
    <w:basedOn w:val="DefaultParagraphFont"/>
    <w:uiPriority w:val="99"/>
    <w:semiHidden/>
    <w:unhideWhenUsed/>
    <w:rsid w:val="000A1B69"/>
    <w:rPr>
      <w:color w:val="605E5C"/>
      <w:shd w:val="clear" w:color="auto" w:fill="E1DFDD"/>
    </w:rPr>
  </w:style>
  <w:style w:type="paragraph" w:styleId="NormalWeb">
    <w:name w:val="Normal (Web)"/>
    <w:basedOn w:val="Normal"/>
    <w:uiPriority w:val="99"/>
    <w:semiHidden/>
    <w:unhideWhenUsed/>
    <w:rsid w:val="007571BA"/>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A570E1"/>
  </w:style>
  <w:style w:type="table" w:styleId="TableGrid">
    <w:name w:val="Table Grid"/>
    <w:basedOn w:val="TableNormal"/>
    <w:uiPriority w:val="39"/>
    <w:rsid w:val="00F21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riends@jacobsmithpark.co.uk"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dH/O7bYAy44O9rcZmGG/mP8Hw==">CgMxLjA4AHIhMUt5bURDT3BUdW1sUXM3U0J5NkFHbGVweDF5dVhDSnNG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740</Words>
  <Characters>3627</Characters>
  <Application>Microsoft Office Word</Application>
  <DocSecurity>0</DocSecurity>
  <Lines>94</Lines>
  <Paragraphs>51</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Millward</dc:creator>
  <cp:lastModifiedBy>Thomas Pyle</cp:lastModifiedBy>
  <cp:revision>2</cp:revision>
  <dcterms:created xsi:type="dcterms:W3CDTF">2025-08-28T15:31:00Z</dcterms:created>
  <dcterms:modified xsi:type="dcterms:W3CDTF">2025-12-10T16:50:00Z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