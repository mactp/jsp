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6436E" w14:textId="77777777" w:rsidR="00257802" w:rsidRDefault="002578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257802" w14:paraId="76164372" w14:textId="77777777">
        <w:tc>
          <w:tcPr>
            <w:tcW w:w="9350" w:type="dxa"/>
          </w:tcPr>
          <w:p w14:paraId="7616436F" w14:textId="77777777" w:rsidR="00257802" w:rsidRDefault="00257802">
            <w:pPr>
              <w:jc w:val="center"/>
              <w:rPr>
                <w:b/>
              </w:rPr>
            </w:pPr>
          </w:p>
          <w:p w14:paraId="76164370" w14:textId="77777777" w:rsidR="00257802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Banner image</w:t>
            </w:r>
          </w:p>
          <w:p w14:paraId="76164371" w14:textId="77777777" w:rsidR="00257802" w:rsidRDefault="00257802">
            <w:pPr>
              <w:rPr>
                <w:b/>
              </w:rPr>
            </w:pPr>
          </w:p>
        </w:tc>
      </w:tr>
    </w:tbl>
    <w:p w14:paraId="76164373" w14:textId="77777777" w:rsidR="00257802" w:rsidRDefault="00257802">
      <w:pPr>
        <w:rPr>
          <w:b/>
        </w:rPr>
      </w:pPr>
    </w:p>
    <w:p w14:paraId="76164374" w14:textId="77777777" w:rsidR="00257802" w:rsidRDefault="00257802">
      <w:pPr>
        <w:rPr>
          <w:b/>
        </w:rPr>
      </w:pPr>
    </w:p>
    <w:p w14:paraId="76164375" w14:textId="77777777" w:rsidR="00257802" w:rsidRDefault="00000000">
      <w:pPr>
        <w:rPr>
          <w:b/>
        </w:rPr>
      </w:pPr>
      <w:r>
        <w:rPr>
          <w:b/>
        </w:rPr>
        <w:t>Contact Us</w:t>
      </w:r>
    </w:p>
    <w:p w14:paraId="76164376" w14:textId="77777777" w:rsidR="00257802" w:rsidRDefault="00000000">
      <w:pPr>
        <w:rPr>
          <w:b/>
        </w:rPr>
      </w:pPr>
      <w:r>
        <w:rPr>
          <w:b/>
        </w:rPr>
        <w:t>The Friends of Jacob Smith Park</w:t>
      </w:r>
    </w:p>
    <w:p w14:paraId="76164377" w14:textId="77777777" w:rsidR="00257802" w:rsidRDefault="00000000">
      <w:r>
        <w:t xml:space="preserve">To make suggestions about enhancing the park, enquiring about volunteering or joining the committee please contact </w:t>
      </w:r>
      <w:proofErr w:type="spellStart"/>
      <w:r>
        <w:t>FoJSP</w:t>
      </w:r>
      <w:proofErr w:type="spellEnd"/>
      <w:r>
        <w:t xml:space="preserve"> on the form below. We look forward to hearing from you.</w:t>
      </w:r>
    </w:p>
    <w:p w14:paraId="76164378" w14:textId="77777777" w:rsidR="00257802" w:rsidRDefault="00257802"/>
    <w:p w14:paraId="76164379" w14:textId="77777777" w:rsidR="00257802" w:rsidRDefault="00000000">
      <w:r>
        <w:rPr>
          <w:highlight w:val="yellow"/>
        </w:rPr>
        <w:t>EMAIL OR CONTACT FORM - TOM – what is better?</w:t>
      </w:r>
      <w:r>
        <w:t xml:space="preserve"> </w:t>
      </w:r>
    </w:p>
    <w:p w14:paraId="7616437A" w14:textId="77777777" w:rsidR="00257802" w:rsidRDefault="00000000">
      <w:r>
        <w:t>Name *</w:t>
      </w:r>
    </w:p>
    <w:p w14:paraId="7616437B" w14:textId="77777777" w:rsidR="00257802" w:rsidRDefault="00000000">
      <w:r>
        <w:t>Message *</w:t>
      </w:r>
    </w:p>
    <w:p w14:paraId="7616437C" w14:textId="77777777" w:rsidR="00257802" w:rsidRDefault="00000000">
      <w:r>
        <w:t>Send Message</w:t>
      </w:r>
    </w:p>
    <w:p w14:paraId="7616437D" w14:textId="77777777" w:rsidR="00257802" w:rsidRDefault="00257802"/>
    <w:p w14:paraId="7616437E" w14:textId="77777777" w:rsidR="00257802" w:rsidRDefault="00257802"/>
    <w:p w14:paraId="7616437F" w14:textId="77777777" w:rsidR="00257802" w:rsidRDefault="00000000">
      <w:pPr>
        <w:rPr>
          <w:b/>
        </w:rPr>
      </w:pPr>
      <w:r>
        <w:rPr>
          <w:b/>
        </w:rPr>
        <w:t>North Yorkshire Council</w:t>
      </w:r>
    </w:p>
    <w:p w14:paraId="76164380" w14:textId="77777777" w:rsidR="00257802" w:rsidRDefault="00000000">
      <w:r>
        <w:t xml:space="preserve">To raise concerns about trees, bin emptying and other maintenance queries please contact North Yorkshire Council (NYC) who own and manage the park. Please click the link below to send a message. </w:t>
      </w:r>
    </w:p>
    <w:p w14:paraId="76164381" w14:textId="77777777" w:rsidR="00257802" w:rsidRDefault="00257802"/>
    <w:p w14:paraId="76164382" w14:textId="77777777" w:rsidR="00257802" w:rsidRDefault="00000000">
      <w:hyperlink r:id="rId5">
        <w:r>
          <w:rPr>
            <w:color w:val="1F4E79"/>
            <w:u w:val="single"/>
          </w:rPr>
          <w:t>Contact us | North Yorkshire Council</w:t>
        </w:r>
      </w:hyperlink>
    </w:p>
    <w:p w14:paraId="76164383" w14:textId="77777777" w:rsidR="00257802" w:rsidRDefault="00257802"/>
    <w:p w14:paraId="76164384" w14:textId="77777777" w:rsidR="00257802" w:rsidRDefault="00000000">
      <w:r>
        <w:t xml:space="preserve">For emergencies, please call </w:t>
      </w:r>
      <w:hyperlink r:id="rId6">
        <w:r>
          <w:rPr>
            <w:color w:val="1F4E79"/>
            <w:u w:val="single"/>
          </w:rPr>
          <w:t>0300 131 2 131</w:t>
        </w:r>
      </w:hyperlink>
      <w:r>
        <w:t xml:space="preserve"> </w:t>
      </w:r>
    </w:p>
    <w:p w14:paraId="76164385" w14:textId="77777777" w:rsidR="00257802" w:rsidRDefault="00257802"/>
    <w:p w14:paraId="76164386" w14:textId="77777777" w:rsidR="00257802" w:rsidRDefault="00000000">
      <w:r>
        <w:t>Lines are open Monday and Tuesday 9am to 5pm; Wednesday 9.30am to 5pm; Thursday 9am to 5pm and Friday 9am to 4.30pm.</w:t>
      </w:r>
    </w:p>
    <w:p w14:paraId="76164387" w14:textId="77777777" w:rsidR="00257802" w:rsidRDefault="00257802"/>
    <w:p w14:paraId="76164388" w14:textId="77777777" w:rsidR="00257802" w:rsidRDefault="00000000">
      <w:pPr>
        <w:rPr>
          <w:b/>
        </w:rPr>
      </w:pPr>
      <w:r>
        <w:rPr>
          <w:b/>
        </w:rPr>
        <w:t>Report antisocial behaviour</w:t>
      </w:r>
    </w:p>
    <w:p w14:paraId="76164389" w14:textId="77777777" w:rsidR="00257802" w:rsidRDefault="00000000">
      <w:r>
        <w:t>We would appreciate you reporting any antisocial behaviour in the park to the police on 101 or in an emergency 999.</w:t>
      </w:r>
    </w:p>
    <w:p w14:paraId="7616438A" w14:textId="77777777" w:rsidR="00257802" w:rsidRDefault="00257802"/>
    <w:sectPr w:rsidR="0025780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roman"/>
    <w:notTrueType/>
    <w:pitch w:val="default"/>
  </w:font>
  <w:font w:name="Consolas">
    <w:panose1 w:val="020B060902020403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802"/>
    <w:rsid w:val="00257802"/>
    <w:rsid w:val="007B3B61"/>
    <w:rsid w:val="00F84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6436E"/>
  <w15:docId w15:val="{1729E7A9-CD3D-401D-B91A-681D5FEC5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color w:val="1F4E7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/>
      <w:outlineLvl w:val="1"/>
    </w:pPr>
    <w:rPr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/>
      <w:outlineLvl w:val="2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/>
      <w:outlineLvl w:val="3"/>
    </w:pPr>
    <w:rPr>
      <w:i/>
      <w:color w:val="1F4E7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/>
      <w:outlineLvl w:val="4"/>
    </w:pPr>
    <w:rPr>
      <w:color w:val="1F4E79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color w:val="1E4D78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ListParagraph">
    <w:name w:val="List Paragraph"/>
    <w:basedOn w:val="Normal"/>
    <w:uiPriority w:val="34"/>
    <w:unhideWhenUsed/>
    <w:qFormat/>
    <w:rsid w:val="00AA23C3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A83331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EB4837"/>
  </w:style>
  <w:style w:type="table" w:styleId="TableGrid">
    <w:name w:val="Table Grid"/>
    <w:basedOn w:val="TableNormal"/>
    <w:uiPriority w:val="39"/>
    <w:rsid w:val="00345C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A5A5A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tel:03001312131" TargetMode="External"/><Relationship Id="rId5" Type="http://schemas.openxmlformats.org/officeDocument/2006/relationships/hyperlink" Target="https://www.northyorks.gov.uk/your-council/get-touch/contact-u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RKDUlDyDBtzBiyVoBQCOytkTRw==">CgMxLjA4AHIhMVRjbFpHZ296YTB0MlVLNnFpYURFLVY2M281dU44STRF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721</Characters>
  <Application>Microsoft Office Word</Application>
  <DocSecurity>0</DocSecurity>
  <Lines>31</Lines>
  <Paragraphs>15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Phil Millward</dc:creator>
  <cp:lastModifiedBy>Thomas Pyle</cp:lastModifiedBy>
  <cp:revision>2</cp:revision>
  <dcterms:created xsi:type="dcterms:W3CDTF">2025-07-27T09:57:00Z</dcterms:created>
  <dcterms:modified xsi:type="dcterms:W3CDTF">2025-12-10T17:17:00Z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