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A196C" w14:paraId="08E106C6" w14:textId="77777777" w:rsidTr="004A196C">
        <w:tc>
          <w:tcPr>
            <w:tcW w:w="9350" w:type="dxa"/>
          </w:tcPr>
          <w:p w14:paraId="69CAB974" w14:textId="7D4A92A7" w:rsidR="004A196C" w:rsidRDefault="004A196C" w:rsidP="00D8570D">
            <w:pPr>
              <w:rPr>
                <w:b/>
                <w:bCs/>
                <w:lang w:val="en-GB"/>
              </w:rPr>
            </w:pPr>
          </w:p>
          <w:p w14:paraId="7BE1B650" w14:textId="316D687B" w:rsidR="004A196C" w:rsidRDefault="004A196C" w:rsidP="00817EEF">
            <w:pPr>
              <w:jc w:val="center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Banner image</w:t>
            </w:r>
          </w:p>
          <w:p w14:paraId="74FC29EB" w14:textId="62F79E77" w:rsidR="004A196C" w:rsidRDefault="004A196C" w:rsidP="00D8570D">
            <w:pPr>
              <w:rPr>
                <w:b/>
                <w:bCs/>
                <w:lang w:val="en-GB"/>
              </w:rPr>
            </w:pPr>
          </w:p>
        </w:tc>
      </w:tr>
    </w:tbl>
    <w:p w14:paraId="45B5210A" w14:textId="77777777" w:rsidR="004A196C" w:rsidRDefault="004A196C" w:rsidP="00D8570D">
      <w:pPr>
        <w:rPr>
          <w:b/>
          <w:bCs/>
          <w:lang w:val="en-GB"/>
        </w:rPr>
      </w:pPr>
    </w:p>
    <w:p w14:paraId="4D63E7B8" w14:textId="77777777" w:rsidR="004A196C" w:rsidRDefault="004A196C" w:rsidP="00D8570D">
      <w:pPr>
        <w:rPr>
          <w:b/>
          <w:bCs/>
          <w:lang w:val="en-GB"/>
        </w:rPr>
      </w:pPr>
    </w:p>
    <w:p w14:paraId="44C323A8" w14:textId="67CA0D0F" w:rsidR="00D8570D" w:rsidRPr="00B17734" w:rsidRDefault="00D8570D" w:rsidP="00D8570D">
      <w:pPr>
        <w:rPr>
          <w:b/>
          <w:bCs/>
          <w:lang w:val="en-GB"/>
        </w:rPr>
      </w:pPr>
      <w:r w:rsidRPr="00B17734">
        <w:rPr>
          <w:b/>
          <w:bCs/>
          <w:lang w:val="en-GB"/>
        </w:rPr>
        <w:t>Donate to help fund our work</w:t>
      </w:r>
      <w:r w:rsidR="00243471">
        <w:rPr>
          <w:b/>
          <w:bCs/>
          <w:lang w:val="en-GB"/>
        </w:rPr>
        <w:t xml:space="preserve"> and keep Jacob Smith Park beautiful</w:t>
      </w:r>
      <w:r w:rsidRPr="00B17734">
        <w:rPr>
          <w:b/>
          <w:bCs/>
          <w:lang w:val="en-GB"/>
        </w:rPr>
        <w:t>…</w:t>
      </w:r>
    </w:p>
    <w:p w14:paraId="20956DEC" w14:textId="6C0F3CF8" w:rsidR="00462FAD" w:rsidRPr="00462FAD" w:rsidRDefault="001E2C35" w:rsidP="00462FAD">
      <w:pPr>
        <w:rPr>
          <w:lang w:val="en-GB"/>
        </w:rPr>
      </w:pPr>
      <w:r w:rsidRPr="00462FAD">
        <w:rPr>
          <w:lang w:val="en-GB"/>
        </w:rPr>
        <w:t>North Yorkshire Council</w:t>
      </w:r>
      <w:r w:rsidR="007857DF">
        <w:rPr>
          <w:lang w:val="en-GB"/>
        </w:rPr>
        <w:t xml:space="preserve"> cover the costs of maintaining </w:t>
      </w:r>
      <w:r w:rsidR="00510BCD">
        <w:rPr>
          <w:lang w:val="en-GB"/>
        </w:rPr>
        <w:t xml:space="preserve">the </w:t>
      </w:r>
      <w:proofErr w:type="gramStart"/>
      <w:r w:rsidR="00510BCD">
        <w:rPr>
          <w:lang w:val="en-GB"/>
        </w:rPr>
        <w:t>park</w:t>
      </w:r>
      <w:proofErr w:type="gramEnd"/>
      <w:r w:rsidR="007857DF">
        <w:rPr>
          <w:lang w:val="en-GB"/>
        </w:rPr>
        <w:t xml:space="preserve"> but e</w:t>
      </w:r>
      <w:r w:rsidR="00B34484" w:rsidRPr="00462FAD">
        <w:rPr>
          <w:lang w:val="en-GB"/>
        </w:rPr>
        <w:t>nhancements are mainly organised and funded by the Friends of JSP (</w:t>
      </w:r>
      <w:proofErr w:type="spellStart"/>
      <w:r w:rsidR="00B34484" w:rsidRPr="00462FAD">
        <w:rPr>
          <w:lang w:val="en-GB"/>
        </w:rPr>
        <w:t>FoJSP</w:t>
      </w:r>
      <w:proofErr w:type="spellEnd"/>
      <w:r w:rsidR="00B34484" w:rsidRPr="00462FAD">
        <w:rPr>
          <w:lang w:val="en-GB"/>
        </w:rPr>
        <w:t xml:space="preserve">). </w:t>
      </w:r>
    </w:p>
    <w:p w14:paraId="5187A554" w14:textId="77777777" w:rsidR="007857DF" w:rsidRDefault="007857DF" w:rsidP="00462FAD">
      <w:pPr>
        <w:rPr>
          <w:lang w:val="en-GB"/>
        </w:rPr>
      </w:pPr>
    </w:p>
    <w:p w14:paraId="5C4C1834" w14:textId="43F29917" w:rsidR="00462FAD" w:rsidRDefault="007857DF" w:rsidP="00462FAD">
      <w:pPr>
        <w:rPr>
          <w:lang w:val="en-GB"/>
        </w:rPr>
      </w:pPr>
      <w:r>
        <w:rPr>
          <w:lang w:val="en-GB"/>
        </w:rPr>
        <w:t>We aim to achieve the best possible results on a very tight budget.</w:t>
      </w:r>
      <w:r w:rsidR="003B1C9F">
        <w:rPr>
          <w:lang w:val="en-GB"/>
        </w:rPr>
        <w:t xml:space="preserve"> </w:t>
      </w:r>
      <w:r w:rsidR="00462FAD" w:rsidRPr="00462FAD">
        <w:rPr>
          <w:lang w:val="en-GB"/>
        </w:rPr>
        <w:t xml:space="preserve">All the committee and volunteers give their time for </w:t>
      </w:r>
      <w:r w:rsidR="004933E2" w:rsidRPr="00462FAD">
        <w:rPr>
          <w:lang w:val="en-GB"/>
        </w:rPr>
        <w:t>free,</w:t>
      </w:r>
      <w:r>
        <w:rPr>
          <w:lang w:val="en-GB"/>
        </w:rPr>
        <w:t xml:space="preserve"> and we have achieved some amazing results (see Get </w:t>
      </w:r>
      <w:r w:rsidR="003B1C9F">
        <w:rPr>
          <w:lang w:val="en-GB"/>
        </w:rPr>
        <w:t>i</w:t>
      </w:r>
      <w:r>
        <w:rPr>
          <w:lang w:val="en-GB"/>
        </w:rPr>
        <w:t>nvolved for example</w:t>
      </w:r>
      <w:r w:rsidR="004933E2">
        <w:rPr>
          <w:lang w:val="en-GB"/>
        </w:rPr>
        <w:t>s</w:t>
      </w:r>
      <w:r>
        <w:rPr>
          <w:lang w:val="en-GB"/>
        </w:rPr>
        <w:t xml:space="preserve"> of some of our recent projects).</w:t>
      </w:r>
    </w:p>
    <w:p w14:paraId="0AF2DF49" w14:textId="77777777" w:rsidR="007857DF" w:rsidRPr="00462FAD" w:rsidRDefault="007857DF" w:rsidP="00462FAD">
      <w:pPr>
        <w:rPr>
          <w:lang w:val="en-GB"/>
        </w:rPr>
      </w:pPr>
    </w:p>
    <w:p w14:paraId="4BA65E77" w14:textId="77C260CE" w:rsidR="001E2C35" w:rsidRDefault="007857DF" w:rsidP="00AA23C3">
      <w:pPr>
        <w:rPr>
          <w:lang w:val="en-GB"/>
        </w:rPr>
      </w:pPr>
      <w:r>
        <w:rPr>
          <w:lang w:val="en-GB"/>
        </w:rPr>
        <w:t xml:space="preserve">We need your help to fund future </w:t>
      </w:r>
      <w:r w:rsidR="00243471">
        <w:rPr>
          <w:lang w:val="en-GB"/>
        </w:rPr>
        <w:t xml:space="preserve">enhancement </w:t>
      </w:r>
      <w:r>
        <w:rPr>
          <w:lang w:val="en-GB"/>
        </w:rPr>
        <w:t>projects</w:t>
      </w:r>
      <w:r w:rsidR="004933E2">
        <w:rPr>
          <w:lang w:val="en-GB"/>
        </w:rPr>
        <w:t>.</w:t>
      </w:r>
      <w:r w:rsidR="003B1C9F">
        <w:rPr>
          <w:lang w:val="en-GB"/>
        </w:rPr>
        <w:t xml:space="preserve"> </w:t>
      </w:r>
      <w:r w:rsidR="004933E2">
        <w:rPr>
          <w:lang w:val="en-GB"/>
        </w:rPr>
        <w:t xml:space="preserve">We also need your support to </w:t>
      </w:r>
      <w:r>
        <w:rPr>
          <w:lang w:val="en-GB"/>
        </w:rPr>
        <w:t xml:space="preserve">meet our ongoing </w:t>
      </w:r>
      <w:r w:rsidR="001E2C35" w:rsidRPr="00462FAD">
        <w:rPr>
          <w:lang w:val="en-GB"/>
        </w:rPr>
        <w:t xml:space="preserve">running </w:t>
      </w:r>
      <w:r w:rsidR="004933E2">
        <w:rPr>
          <w:lang w:val="en-GB"/>
        </w:rPr>
        <w:t xml:space="preserve">costs </w:t>
      </w:r>
      <w:r w:rsidR="001E2C35" w:rsidRPr="00462FAD">
        <w:rPr>
          <w:lang w:val="en-GB"/>
        </w:rPr>
        <w:t xml:space="preserve">e.g. </w:t>
      </w:r>
    </w:p>
    <w:p w14:paraId="45845668" w14:textId="6285EEFF" w:rsidR="001E2C35" w:rsidRPr="004933E2" w:rsidRDefault="004933E2" w:rsidP="004933E2">
      <w:pPr>
        <w:pStyle w:val="ListParagraph"/>
        <w:numPr>
          <w:ilvl w:val="0"/>
          <w:numId w:val="26"/>
        </w:numPr>
        <w:rPr>
          <w:lang w:val="en-GB"/>
        </w:rPr>
      </w:pPr>
      <w:r w:rsidRPr="004933E2">
        <w:rPr>
          <w:lang w:val="en-GB"/>
        </w:rPr>
        <w:t>P</w:t>
      </w:r>
      <w:r w:rsidR="001E2C35" w:rsidRPr="004933E2">
        <w:rPr>
          <w:lang w:val="en-GB"/>
        </w:rPr>
        <w:t>ublic liability insurance</w:t>
      </w:r>
      <w:r w:rsidR="00A23FD8">
        <w:rPr>
          <w:lang w:val="en-GB"/>
        </w:rPr>
        <w:t>,</w:t>
      </w:r>
      <w:r w:rsidR="001E2C35" w:rsidRPr="004933E2">
        <w:rPr>
          <w:lang w:val="en-GB"/>
        </w:rPr>
        <w:t xml:space="preserve"> without which we could not run volunteering events</w:t>
      </w:r>
      <w:r w:rsidR="003B1C9F">
        <w:rPr>
          <w:lang w:val="en-GB"/>
        </w:rPr>
        <w:t>.</w:t>
      </w:r>
    </w:p>
    <w:p w14:paraId="5CCD9560" w14:textId="451A2A3F" w:rsidR="001E2C35" w:rsidRPr="004933E2" w:rsidRDefault="004933E2" w:rsidP="004933E2">
      <w:pPr>
        <w:pStyle w:val="ListParagraph"/>
        <w:numPr>
          <w:ilvl w:val="0"/>
          <w:numId w:val="26"/>
        </w:numPr>
        <w:rPr>
          <w:lang w:val="en-GB"/>
        </w:rPr>
      </w:pPr>
      <w:r w:rsidRPr="004933E2">
        <w:rPr>
          <w:lang w:val="en-GB"/>
        </w:rPr>
        <w:t>W</w:t>
      </w:r>
      <w:r w:rsidR="001E2C35" w:rsidRPr="004933E2">
        <w:rPr>
          <w:lang w:val="en-GB"/>
        </w:rPr>
        <w:t>ebsite hosting</w:t>
      </w:r>
      <w:r w:rsidR="003B1C9F">
        <w:rPr>
          <w:lang w:val="en-GB"/>
        </w:rPr>
        <w:t>.</w:t>
      </w:r>
      <w:r w:rsidR="001E2C35" w:rsidRPr="004933E2">
        <w:rPr>
          <w:lang w:val="en-GB"/>
        </w:rPr>
        <w:t xml:space="preserve"> </w:t>
      </w:r>
    </w:p>
    <w:p w14:paraId="1FA69F2B" w14:textId="77777777" w:rsidR="004933E2" w:rsidRDefault="004933E2" w:rsidP="00AA23C3">
      <w:pPr>
        <w:rPr>
          <w:lang w:val="en-GB"/>
        </w:rPr>
      </w:pPr>
    </w:p>
    <w:p w14:paraId="4F512118" w14:textId="19D6D2E5" w:rsidR="004933E2" w:rsidRDefault="001E2C35" w:rsidP="00AD5690">
      <w:pPr>
        <w:rPr>
          <w:lang w:val="en-GB"/>
        </w:rPr>
      </w:pPr>
      <w:r w:rsidRPr="00462FAD">
        <w:rPr>
          <w:lang w:val="en-GB"/>
        </w:rPr>
        <w:t xml:space="preserve">If you love the park and want to help </w:t>
      </w:r>
      <w:proofErr w:type="gramStart"/>
      <w:r w:rsidRPr="00462FAD">
        <w:rPr>
          <w:lang w:val="en-GB"/>
        </w:rPr>
        <w:t>us</w:t>
      </w:r>
      <w:proofErr w:type="gramEnd"/>
      <w:r w:rsidRPr="00462FAD">
        <w:rPr>
          <w:lang w:val="en-GB"/>
        </w:rPr>
        <w:t xml:space="preserve"> make it even better, please donate</w:t>
      </w:r>
      <w:r w:rsidR="00144C6A">
        <w:rPr>
          <w:lang w:val="en-GB"/>
        </w:rPr>
        <w:t>.</w:t>
      </w:r>
      <w:r w:rsidR="00AD5690">
        <w:rPr>
          <w:lang w:val="en-GB"/>
        </w:rPr>
        <w:t xml:space="preserve">  </w:t>
      </w:r>
      <w:r w:rsidR="004933E2">
        <w:rPr>
          <w:lang w:val="en-GB"/>
        </w:rPr>
        <w:t>We’d love you to set up a monthly standing order; regular payments of £1, £3 or £5 a month would really help us.</w:t>
      </w:r>
      <w:r w:rsidR="003B1C9F">
        <w:rPr>
          <w:lang w:val="en-GB"/>
        </w:rPr>
        <w:t xml:space="preserve"> </w:t>
      </w:r>
      <w:r w:rsidR="00AD5690">
        <w:rPr>
          <w:lang w:val="en-GB"/>
        </w:rPr>
        <w:t>If you prefer, yo</w:t>
      </w:r>
      <w:r w:rsidR="004933E2">
        <w:rPr>
          <w:lang w:val="en-GB"/>
        </w:rPr>
        <w:t>u c</w:t>
      </w:r>
      <w:r w:rsidR="00AD5690">
        <w:rPr>
          <w:lang w:val="en-GB"/>
        </w:rPr>
        <w:t>ould</w:t>
      </w:r>
      <w:r w:rsidR="004933E2">
        <w:rPr>
          <w:lang w:val="en-GB"/>
        </w:rPr>
        <w:t xml:space="preserve"> make a one-off donation for </w:t>
      </w:r>
      <w:r w:rsidR="00AD5690">
        <w:rPr>
          <w:lang w:val="en-GB"/>
        </w:rPr>
        <w:t>whatever you like</w:t>
      </w:r>
      <w:r w:rsidR="004933E2">
        <w:rPr>
          <w:lang w:val="en-GB"/>
        </w:rPr>
        <w:t>.</w:t>
      </w:r>
    </w:p>
    <w:p w14:paraId="63AB9C79" w14:textId="77777777" w:rsidR="004933E2" w:rsidRDefault="004933E2" w:rsidP="00AA23C3">
      <w:pPr>
        <w:rPr>
          <w:lang w:val="en-GB"/>
        </w:rPr>
      </w:pPr>
    </w:p>
    <w:p w14:paraId="68B75656" w14:textId="1FA2F4A6" w:rsidR="004933E2" w:rsidRPr="00462FAD" w:rsidRDefault="004933E2" w:rsidP="00AA23C3">
      <w:pPr>
        <w:rPr>
          <w:lang w:val="en-GB"/>
        </w:rPr>
      </w:pPr>
      <w:r>
        <w:rPr>
          <w:lang w:val="en-GB"/>
        </w:rPr>
        <w:t>Whichever option you choose, our account details are:</w:t>
      </w:r>
    </w:p>
    <w:p w14:paraId="06149BE6" w14:textId="77777777" w:rsidR="001E2C35" w:rsidRPr="00462FAD" w:rsidRDefault="001E2C35" w:rsidP="00AA23C3">
      <w:pPr>
        <w:rPr>
          <w:lang w:val="en-GB"/>
        </w:rPr>
      </w:pPr>
    </w:p>
    <w:p w14:paraId="55B20AB6" w14:textId="02D730B3" w:rsidR="001E2C35" w:rsidRPr="00462FAD" w:rsidRDefault="001E2C35" w:rsidP="00AA23C3">
      <w:pPr>
        <w:rPr>
          <w:lang w:val="en-GB"/>
        </w:rPr>
      </w:pPr>
      <w:r w:rsidRPr="00462FAD">
        <w:rPr>
          <w:lang w:val="en-GB"/>
        </w:rPr>
        <w:t>Bank:</w:t>
      </w:r>
      <w:r w:rsidR="00462FAD">
        <w:rPr>
          <w:lang w:val="en-GB"/>
        </w:rPr>
        <w:t xml:space="preserve"> Cooperative Bank</w:t>
      </w:r>
    </w:p>
    <w:p w14:paraId="1B328D79" w14:textId="1B3934FE" w:rsidR="001E2C35" w:rsidRPr="00462FAD" w:rsidRDefault="001E2C35" w:rsidP="00AA23C3">
      <w:pPr>
        <w:rPr>
          <w:lang w:val="en-GB"/>
        </w:rPr>
      </w:pPr>
      <w:r w:rsidRPr="00462FAD">
        <w:rPr>
          <w:lang w:val="en-GB"/>
        </w:rPr>
        <w:t>Account name:</w:t>
      </w:r>
      <w:r w:rsidR="00462FAD">
        <w:rPr>
          <w:lang w:val="en-GB"/>
        </w:rPr>
        <w:t xml:space="preserve"> Friends of Jacob Smith Park</w:t>
      </w:r>
    </w:p>
    <w:p w14:paraId="5356F860" w14:textId="504002E7" w:rsidR="001E2C35" w:rsidRPr="00462FAD" w:rsidRDefault="001E2C35" w:rsidP="00AA23C3">
      <w:pPr>
        <w:rPr>
          <w:lang w:val="en-GB"/>
        </w:rPr>
      </w:pPr>
      <w:r w:rsidRPr="00462FAD">
        <w:rPr>
          <w:lang w:val="en-GB"/>
        </w:rPr>
        <w:t>Account number:</w:t>
      </w:r>
      <w:r w:rsidR="00462FAD">
        <w:rPr>
          <w:lang w:val="en-GB"/>
        </w:rPr>
        <w:t xml:space="preserve"> </w:t>
      </w:r>
      <w:r w:rsidR="00462FAD" w:rsidRPr="00462FAD">
        <w:t>65364707</w:t>
      </w:r>
    </w:p>
    <w:p w14:paraId="46284DC0" w14:textId="0678D61B" w:rsidR="001E2C35" w:rsidRDefault="001E2C35" w:rsidP="00AA23C3">
      <w:r w:rsidRPr="00462FAD">
        <w:rPr>
          <w:lang w:val="en-GB"/>
        </w:rPr>
        <w:t>Sort code:</w:t>
      </w:r>
      <w:r w:rsidR="00462FAD">
        <w:rPr>
          <w:lang w:val="en-GB"/>
        </w:rPr>
        <w:t xml:space="preserve"> </w:t>
      </w:r>
      <w:r w:rsidR="00462FAD" w:rsidRPr="00462FAD">
        <w:t>08-92-99</w:t>
      </w:r>
    </w:p>
    <w:p w14:paraId="0C9BA8C2" w14:textId="77777777" w:rsidR="004933E2" w:rsidRDefault="004933E2" w:rsidP="00AA23C3"/>
    <w:p w14:paraId="562E3790" w14:textId="073EBF77" w:rsidR="004933E2" w:rsidRDefault="004933E2" w:rsidP="00AA23C3">
      <w:r>
        <w:t xml:space="preserve">Thank you to all our supporters who </w:t>
      </w:r>
      <w:proofErr w:type="gramStart"/>
      <w:r>
        <w:t>help</w:t>
      </w:r>
      <w:proofErr w:type="gramEnd"/>
      <w:r>
        <w:t xml:space="preserve"> us make Jacob Smith Park even more special.</w:t>
      </w:r>
    </w:p>
    <w:p w14:paraId="2DADB108" w14:textId="1B9B939A" w:rsidR="00EF38F8" w:rsidRDefault="00EF38F8" w:rsidP="00AA23C3">
      <w:pPr>
        <w:rPr>
          <w:lang w:val="en-GB"/>
        </w:rPr>
      </w:pPr>
    </w:p>
    <w:p w14:paraId="75FC4339" w14:textId="3C37158F" w:rsidR="00B2139A" w:rsidRDefault="00B2139A" w:rsidP="00AA23C3">
      <w:pPr>
        <w:rPr>
          <w:lang w:val="en-GB"/>
        </w:rPr>
      </w:pPr>
      <w:r>
        <w:rPr>
          <w:noProof/>
        </w:rPr>
        <w:lastRenderedPageBreak/>
        <w:drawing>
          <wp:inline distT="0" distB="0" distL="0" distR="0" wp14:anchorId="2842F5E7" wp14:editId="046C4C00">
            <wp:extent cx="5943600" cy="4457700"/>
            <wp:effectExtent l="0" t="0" r="0" b="0"/>
            <wp:docPr id="1360757061" name="Picture 1" descr="A sign in a grassy area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757061" name="Picture 1" descr="A sign in a grassy area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98E30C" w14:textId="77777777" w:rsidR="00B2139A" w:rsidRDefault="00B2139A" w:rsidP="00AA23C3">
      <w:pPr>
        <w:rPr>
          <w:lang w:val="en-GB"/>
        </w:rPr>
      </w:pPr>
    </w:p>
    <w:p w14:paraId="2EB06D65" w14:textId="0BF257D1" w:rsidR="00B2139A" w:rsidRDefault="00B2139A" w:rsidP="00AA23C3">
      <w:pPr>
        <w:rPr>
          <w:lang w:val="en-GB"/>
        </w:rPr>
      </w:pPr>
      <w:r>
        <w:rPr>
          <w:noProof/>
        </w:rPr>
        <w:lastRenderedPageBreak/>
        <w:drawing>
          <wp:inline distT="0" distB="0" distL="0" distR="0" wp14:anchorId="6B1F91A3" wp14:editId="1A53302F">
            <wp:extent cx="5943600" cy="4457700"/>
            <wp:effectExtent l="0" t="0" r="0" b="0"/>
            <wp:docPr id="736382289" name="Picture 2" descr="A bird house on a tre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382289" name="Picture 2" descr="A bird house on a tre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5FB829" w14:textId="77777777" w:rsidR="00B2139A" w:rsidRDefault="00B2139A" w:rsidP="00AA23C3">
      <w:pPr>
        <w:rPr>
          <w:lang w:val="en-GB"/>
        </w:rPr>
      </w:pPr>
    </w:p>
    <w:p w14:paraId="301B0AF6" w14:textId="30D1120D" w:rsidR="00B2139A" w:rsidRPr="00462FAD" w:rsidRDefault="00B2139A" w:rsidP="00AA23C3">
      <w:pPr>
        <w:rPr>
          <w:lang w:val="en-GB"/>
        </w:rPr>
      </w:pPr>
      <w:r>
        <w:rPr>
          <w:noProof/>
        </w:rPr>
        <w:lastRenderedPageBreak/>
        <w:drawing>
          <wp:inline distT="0" distB="0" distL="0" distR="0" wp14:anchorId="5FAE3DE9" wp14:editId="128F30E3">
            <wp:extent cx="5943600" cy="4458970"/>
            <wp:effectExtent l="0" t="0" r="0" b="0"/>
            <wp:docPr id="1051165821" name="Picture 3" descr="A wooden bench in the middle of a grassy area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165821" name="Picture 3" descr="A wooden bench in the middle of a grassy area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8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2139A" w:rsidRPr="00462F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0ACAAE" w14:textId="77777777" w:rsidR="0062659C" w:rsidRDefault="0062659C" w:rsidP="006E47C5">
      <w:r>
        <w:separator/>
      </w:r>
    </w:p>
  </w:endnote>
  <w:endnote w:type="continuationSeparator" w:id="0">
    <w:p w14:paraId="465922A2" w14:textId="77777777" w:rsidR="0062659C" w:rsidRDefault="0062659C" w:rsidP="006E47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C2973F" w14:textId="77777777" w:rsidR="0062659C" w:rsidRDefault="0062659C" w:rsidP="006E47C5">
      <w:r>
        <w:separator/>
      </w:r>
    </w:p>
  </w:footnote>
  <w:footnote w:type="continuationSeparator" w:id="0">
    <w:p w14:paraId="3286B67A" w14:textId="77777777" w:rsidR="0062659C" w:rsidRDefault="0062659C" w:rsidP="006E47C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F128CC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AA0AA1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C6928A4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75ACA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17AC73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D4E1D3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80C027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F5E5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A7202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4CE3B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B515D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081A78F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0B2F3CA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15C5697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298929E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2EDE304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3AEB0273"/>
    <w:multiLevelType w:val="multilevel"/>
    <w:tmpl w:val="526206A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7" w15:restartNumberingAfterBreak="0">
    <w:nsid w:val="43F8503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484C4F29"/>
    <w:multiLevelType w:val="multilevel"/>
    <w:tmpl w:val="D8061F64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9" w15:restartNumberingAfterBreak="0">
    <w:nsid w:val="51016BB5"/>
    <w:multiLevelType w:val="hybridMultilevel"/>
    <w:tmpl w:val="131C6EEA"/>
    <w:lvl w:ilvl="0" w:tplc="0809000F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9350CFB"/>
    <w:multiLevelType w:val="multilevel"/>
    <w:tmpl w:val="9DF09F08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1" w15:restartNumberingAfterBreak="0">
    <w:nsid w:val="5DEC6B47"/>
    <w:multiLevelType w:val="multilevel"/>
    <w:tmpl w:val="604E1C0A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2" w15:restartNumberingAfterBreak="0">
    <w:nsid w:val="6C722572"/>
    <w:multiLevelType w:val="hybridMultilevel"/>
    <w:tmpl w:val="515ED51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E9514D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6FAA0CA9"/>
    <w:multiLevelType w:val="hybridMultilevel"/>
    <w:tmpl w:val="FA8A239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D8C2C6D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130053920">
    <w:abstractNumId w:val="20"/>
  </w:num>
  <w:num w:numId="2" w16cid:durableId="2003583516">
    <w:abstractNumId w:val="12"/>
  </w:num>
  <w:num w:numId="3" w16cid:durableId="1828401504">
    <w:abstractNumId w:val="10"/>
  </w:num>
  <w:num w:numId="4" w16cid:durableId="302584054">
    <w:abstractNumId w:val="23"/>
  </w:num>
  <w:num w:numId="5" w16cid:durableId="542794442">
    <w:abstractNumId w:val="13"/>
  </w:num>
  <w:num w:numId="6" w16cid:durableId="1875313034">
    <w:abstractNumId w:val="16"/>
  </w:num>
  <w:num w:numId="7" w16cid:durableId="75172521">
    <w:abstractNumId w:val="18"/>
  </w:num>
  <w:num w:numId="8" w16cid:durableId="934945484">
    <w:abstractNumId w:val="9"/>
  </w:num>
  <w:num w:numId="9" w16cid:durableId="717634021">
    <w:abstractNumId w:val="7"/>
  </w:num>
  <w:num w:numId="10" w16cid:durableId="467433145">
    <w:abstractNumId w:val="6"/>
  </w:num>
  <w:num w:numId="11" w16cid:durableId="618337916">
    <w:abstractNumId w:val="5"/>
  </w:num>
  <w:num w:numId="12" w16cid:durableId="496921623">
    <w:abstractNumId w:val="4"/>
  </w:num>
  <w:num w:numId="13" w16cid:durableId="402070446">
    <w:abstractNumId w:val="8"/>
  </w:num>
  <w:num w:numId="14" w16cid:durableId="1817607482">
    <w:abstractNumId w:val="3"/>
  </w:num>
  <w:num w:numId="15" w16cid:durableId="1045134648">
    <w:abstractNumId w:val="2"/>
  </w:num>
  <w:num w:numId="16" w16cid:durableId="948439055">
    <w:abstractNumId w:val="1"/>
  </w:num>
  <w:num w:numId="17" w16cid:durableId="1772168222">
    <w:abstractNumId w:val="0"/>
  </w:num>
  <w:num w:numId="18" w16cid:durableId="1259679018">
    <w:abstractNumId w:val="14"/>
  </w:num>
  <w:num w:numId="19" w16cid:durableId="1749964822">
    <w:abstractNumId w:val="15"/>
  </w:num>
  <w:num w:numId="20" w16cid:durableId="297881640">
    <w:abstractNumId w:val="21"/>
  </w:num>
  <w:num w:numId="21" w16cid:durableId="2106917884">
    <w:abstractNumId w:val="17"/>
  </w:num>
  <w:num w:numId="22" w16cid:durableId="1175847699">
    <w:abstractNumId w:val="11"/>
  </w:num>
  <w:num w:numId="23" w16cid:durableId="822508021">
    <w:abstractNumId w:val="25"/>
  </w:num>
  <w:num w:numId="24" w16cid:durableId="792943077">
    <w:abstractNumId w:val="24"/>
  </w:num>
  <w:num w:numId="25" w16cid:durableId="998457144">
    <w:abstractNumId w:val="19"/>
  </w:num>
  <w:num w:numId="26" w16cid:durableId="222445601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1A0D"/>
    <w:rsid w:val="00081801"/>
    <w:rsid w:val="00144C6A"/>
    <w:rsid w:val="0015078B"/>
    <w:rsid w:val="00191A0D"/>
    <w:rsid w:val="001E2C35"/>
    <w:rsid w:val="00225B09"/>
    <w:rsid w:val="00243471"/>
    <w:rsid w:val="002568F1"/>
    <w:rsid w:val="003B1C9F"/>
    <w:rsid w:val="003F23BC"/>
    <w:rsid w:val="00427487"/>
    <w:rsid w:val="00462FAD"/>
    <w:rsid w:val="00480337"/>
    <w:rsid w:val="004813F7"/>
    <w:rsid w:val="004933CB"/>
    <w:rsid w:val="004933E2"/>
    <w:rsid w:val="004A196C"/>
    <w:rsid w:val="004E3215"/>
    <w:rsid w:val="00510BCD"/>
    <w:rsid w:val="005438C6"/>
    <w:rsid w:val="00563CE9"/>
    <w:rsid w:val="005963EF"/>
    <w:rsid w:val="0062659C"/>
    <w:rsid w:val="00645252"/>
    <w:rsid w:val="006613D9"/>
    <w:rsid w:val="006823A0"/>
    <w:rsid w:val="006D3D74"/>
    <w:rsid w:val="006E47C5"/>
    <w:rsid w:val="00713310"/>
    <w:rsid w:val="00716BFE"/>
    <w:rsid w:val="007857DF"/>
    <w:rsid w:val="00787D94"/>
    <w:rsid w:val="00796D41"/>
    <w:rsid w:val="007E5AA0"/>
    <w:rsid w:val="00812FB8"/>
    <w:rsid w:val="00817EEF"/>
    <w:rsid w:val="00873FFE"/>
    <w:rsid w:val="00890A8B"/>
    <w:rsid w:val="008A4B8A"/>
    <w:rsid w:val="008B7599"/>
    <w:rsid w:val="00903B1D"/>
    <w:rsid w:val="00912121"/>
    <w:rsid w:val="00993725"/>
    <w:rsid w:val="00A23FD8"/>
    <w:rsid w:val="00A25C81"/>
    <w:rsid w:val="00A9204E"/>
    <w:rsid w:val="00AA23C3"/>
    <w:rsid w:val="00AD5690"/>
    <w:rsid w:val="00B2139A"/>
    <w:rsid w:val="00B34484"/>
    <w:rsid w:val="00B71CCF"/>
    <w:rsid w:val="00BB3EF8"/>
    <w:rsid w:val="00BF6CC3"/>
    <w:rsid w:val="00C2613E"/>
    <w:rsid w:val="00C43922"/>
    <w:rsid w:val="00CB0763"/>
    <w:rsid w:val="00CF394E"/>
    <w:rsid w:val="00D17EE5"/>
    <w:rsid w:val="00D611D7"/>
    <w:rsid w:val="00D8570D"/>
    <w:rsid w:val="00DA1AD9"/>
    <w:rsid w:val="00DD7B78"/>
    <w:rsid w:val="00E70287"/>
    <w:rsid w:val="00EA3803"/>
    <w:rsid w:val="00EF38F8"/>
    <w:rsid w:val="00F43BFE"/>
    <w:rsid w:val="00F922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20F121"/>
  <w15:chartTrackingRefBased/>
  <w15:docId w15:val="{A88B73D5-5605-4692-BCC7-83D1A7F74B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3D74"/>
  </w:style>
  <w:style w:type="paragraph" w:styleId="Heading1">
    <w:name w:val="heading 1"/>
    <w:basedOn w:val="Normal"/>
    <w:next w:val="Normal"/>
    <w:link w:val="Heading1Char"/>
    <w:uiPriority w:val="9"/>
    <w:qFormat/>
    <w:rsid w:val="006D3D7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3D7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D3D7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D3D7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D3D74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D3D74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6D3D74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6D3D74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6D3D74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D3D7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9"/>
    <w:rsid w:val="006D3D74"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sid w:val="00645252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645252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645252"/>
    <w:rPr>
      <w:i/>
      <w:iCs/>
      <w:color w:val="1F4E79" w:themeColor="accent1" w:themeShade="80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252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ind w:left="864" w:right="864"/>
      <w:jc w:val="center"/>
    </w:pPr>
    <w:rPr>
      <w:i/>
      <w:iCs/>
      <w:color w:val="1F4E79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252"/>
    <w:rPr>
      <w:i/>
      <w:iCs/>
      <w:color w:val="1F4E79" w:themeColor="accent1" w:themeShade="80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645252"/>
    <w:rPr>
      <w:b/>
      <w:bCs/>
      <w:caps w:val="0"/>
      <w:smallCaps/>
      <w:color w:val="1F4E79" w:themeColor="accent1" w:themeShade="80"/>
      <w:spacing w:val="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Hyperlink">
    <w:name w:val="Hyperlink"/>
    <w:basedOn w:val="DefaultParagraphFont"/>
    <w:uiPriority w:val="99"/>
    <w:unhideWhenUsed/>
    <w:rsid w:val="00645252"/>
    <w:rPr>
      <w:color w:val="1F4E79" w:themeColor="accent1" w:themeShade="80"/>
      <w:u w:val="single"/>
    </w:rPr>
  </w:style>
  <w:style w:type="character" w:styleId="FollowedHyperlink">
    <w:name w:val="FollowedHyperlink"/>
    <w:basedOn w:val="DefaultParagraphFont"/>
    <w:uiPriority w:val="99"/>
    <w:unhideWhenUsed/>
    <w:rPr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645252"/>
    <w:pPr>
      <w:spacing w:after="200"/>
    </w:pPr>
    <w:rPr>
      <w:i/>
      <w:iCs/>
      <w:color w:val="44546A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5252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5252"/>
    <w:rPr>
      <w:rFonts w:ascii="Segoe UI" w:hAnsi="Segoe UI" w:cs="Segoe UI"/>
      <w:szCs w:val="18"/>
    </w:rPr>
  </w:style>
  <w:style w:type="paragraph" w:styleId="BlockText">
    <w:name w:val="Block Text"/>
    <w:basedOn w:val="Normal"/>
    <w:uiPriority w:val="99"/>
    <w:semiHidden/>
    <w:unhideWhenUsed/>
    <w:rsid w:val="00645252"/>
    <w:pPr>
      <w:pBdr>
        <w:top w:val="single" w:sz="2" w:space="10" w:color="5B9BD5" w:themeColor="accent1" w:shadow="1" w:frame="1"/>
        <w:left w:val="single" w:sz="2" w:space="10" w:color="5B9BD5" w:themeColor="accent1" w:shadow="1" w:frame="1"/>
        <w:bottom w:val="single" w:sz="2" w:space="10" w:color="5B9BD5" w:themeColor="accent1" w:shadow="1" w:frame="1"/>
        <w:right w:val="single" w:sz="2" w:space="10" w:color="5B9BD5" w:themeColor="accent1" w:shadow="1" w:frame="1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645252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645252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645252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645252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645252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45252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45252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452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45252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45252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645252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45252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45252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645252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45252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45252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5252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5252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64525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645252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645252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645252"/>
    <w:rPr>
      <w:rFonts w:ascii="Consolas" w:hAnsi="Consolas"/>
      <w:szCs w:val="21"/>
    </w:rPr>
  </w:style>
  <w:style w:type="character" w:styleId="PlaceholderText">
    <w:name w:val="Placeholder Text"/>
    <w:basedOn w:val="DefaultParagraphFont"/>
    <w:uiPriority w:val="99"/>
    <w:semiHidden/>
    <w:rsid w:val="00645252"/>
    <w:rPr>
      <w:color w:val="3B3838" w:themeColor="background2" w:themeShade="40"/>
    </w:rPr>
  </w:style>
  <w:style w:type="paragraph" w:styleId="Header">
    <w:name w:val="header"/>
    <w:basedOn w:val="Normal"/>
    <w:link w:val="HeaderChar"/>
    <w:uiPriority w:val="99"/>
    <w:unhideWhenUsed/>
    <w:rsid w:val="006D3D74"/>
  </w:style>
  <w:style w:type="character" w:customStyle="1" w:styleId="HeaderChar">
    <w:name w:val="Header Char"/>
    <w:basedOn w:val="DefaultParagraphFont"/>
    <w:link w:val="Header"/>
    <w:uiPriority w:val="99"/>
    <w:rsid w:val="006D3D74"/>
  </w:style>
  <w:style w:type="paragraph" w:styleId="Footer">
    <w:name w:val="footer"/>
    <w:basedOn w:val="Normal"/>
    <w:link w:val="FooterChar"/>
    <w:uiPriority w:val="99"/>
    <w:unhideWhenUsed/>
    <w:rsid w:val="006D3D74"/>
  </w:style>
  <w:style w:type="character" w:customStyle="1" w:styleId="FooterChar">
    <w:name w:val="Footer Char"/>
    <w:basedOn w:val="DefaultParagraphFont"/>
    <w:link w:val="Footer"/>
    <w:uiPriority w:val="99"/>
    <w:rsid w:val="006D3D74"/>
  </w:style>
  <w:style w:type="paragraph" w:styleId="ListParagraph">
    <w:name w:val="List Paragraph"/>
    <w:basedOn w:val="Normal"/>
    <w:uiPriority w:val="34"/>
    <w:unhideWhenUsed/>
    <w:qFormat/>
    <w:rsid w:val="00AA23C3"/>
    <w:pPr>
      <w:ind w:left="720"/>
      <w:contextualSpacing/>
    </w:pPr>
  </w:style>
  <w:style w:type="paragraph" w:styleId="Revision">
    <w:name w:val="Revision"/>
    <w:hidden/>
    <w:uiPriority w:val="99"/>
    <w:semiHidden/>
    <w:rsid w:val="00993725"/>
  </w:style>
  <w:style w:type="table" w:styleId="TableGrid">
    <w:name w:val="Table Grid"/>
    <w:basedOn w:val="TableNormal"/>
    <w:uiPriority w:val="39"/>
    <w:rsid w:val="004A196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581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17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hilm\AppData\Local\Microsoft\Office\16.0\DTS\en-GB%7b0422A27F-604E-4BA1-A827-270B46EE0C17%7d\%7b5D997791-DA25-46C2-8FE4-7A1A9EC13DBD%7dtf02786999_win32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B14DA7-D0CD-46A0-A15D-C81FAAD2E2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{5D997791-DA25-46C2-8FE4-7A1A9EC13DBD}tf02786999_win32.dotx</Template>
  <TotalTime>25</TotalTime>
  <Pages>4</Pages>
  <Words>204</Words>
  <Characters>982</Characters>
  <Application>Microsoft Office Word</Application>
  <DocSecurity>0</DocSecurity>
  <Lines>36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 Millward</dc:creator>
  <cp:keywords/>
  <dc:description/>
  <cp:lastModifiedBy>Thomas Pyle</cp:lastModifiedBy>
  <cp:revision>11</cp:revision>
  <dcterms:created xsi:type="dcterms:W3CDTF">2025-07-27T09:58:00Z</dcterms:created>
  <dcterms:modified xsi:type="dcterms:W3CDTF">2025-10-22T08:29:00Z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ternalTags">
    <vt:lpwstr/>
  </property>
  <property fmtid="{D5CDD505-2E9C-101B-9397-08002B2CF9AE}" pid="3" name="ContentTypeId">
    <vt:lpwstr>0x0101006EDDDB5EE6D98C44930B742096920B300400F5B6D36B3EF94B4E9A635CDF2A18F5B8</vt:lpwstr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CampaignTags">
    <vt:lpwstr/>
  </property>
  <property fmtid="{D5CDD505-2E9C-101B-9397-08002B2CF9AE}" pid="7" name="ScenarioTags">
    <vt:lpwstr/>
  </property>
</Properties>
</file>